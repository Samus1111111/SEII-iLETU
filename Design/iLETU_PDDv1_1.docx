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45C44" w:rsidRDefault="00245C44">
      <w:pPr>
        <w:spacing w:after="0"/>
        <w:jc w:val="center"/>
        <w:rPr>
          <w:rFonts w:ascii="Times New Roman" w:eastAsia="Calibri" w:hAnsi="Times New Roman"/>
          <w:sz w:val="52"/>
          <w:szCs w:val="52"/>
        </w:rPr>
      </w:pPr>
    </w:p>
    <w:p w:rsidR="00245C44" w:rsidRDefault="00245C44">
      <w:pPr>
        <w:spacing w:after="0"/>
        <w:jc w:val="center"/>
        <w:rPr>
          <w:rFonts w:ascii="Times New Roman" w:eastAsia="Calibri" w:hAnsi="Times New Roman"/>
          <w:sz w:val="52"/>
          <w:szCs w:val="52"/>
        </w:rPr>
      </w:pPr>
    </w:p>
    <w:p w:rsidR="00245C44" w:rsidRDefault="00245C44">
      <w:pPr>
        <w:spacing w:after="0"/>
        <w:jc w:val="center"/>
        <w:rPr>
          <w:rFonts w:ascii="Times New Roman" w:eastAsia="Calibri" w:hAnsi="Times New Roman"/>
          <w:sz w:val="52"/>
          <w:szCs w:val="52"/>
        </w:rPr>
      </w:pPr>
    </w:p>
    <w:p w:rsidR="00245C44" w:rsidRDefault="00245C44">
      <w:pPr>
        <w:spacing w:after="0"/>
        <w:jc w:val="center"/>
        <w:rPr>
          <w:rFonts w:ascii="Times New Roman" w:eastAsia="Calibri" w:hAnsi="Times New Roman"/>
          <w:sz w:val="52"/>
          <w:szCs w:val="52"/>
        </w:rPr>
      </w:pPr>
    </w:p>
    <w:p w:rsidR="00245C44" w:rsidRDefault="00245C44">
      <w:pPr>
        <w:spacing w:after="0"/>
        <w:jc w:val="center"/>
        <w:rPr>
          <w:rFonts w:ascii="Times New Roman" w:eastAsia="Calibri" w:hAnsi="Times New Roman"/>
          <w:sz w:val="44"/>
          <w:szCs w:val="44"/>
        </w:rPr>
      </w:pPr>
      <w:proofErr w:type="spellStart"/>
      <w:proofErr w:type="gramStart"/>
      <w:r>
        <w:rPr>
          <w:rFonts w:ascii="Times New Roman" w:eastAsia="Calibri" w:hAnsi="Times New Roman"/>
          <w:sz w:val="52"/>
          <w:szCs w:val="52"/>
        </w:rPr>
        <w:t>iLETU</w:t>
      </w:r>
      <w:proofErr w:type="spellEnd"/>
      <w:proofErr w:type="gramEnd"/>
    </w:p>
    <w:p w:rsidR="00245C44" w:rsidRDefault="00245C44">
      <w:pPr>
        <w:spacing w:after="0"/>
        <w:jc w:val="center"/>
        <w:rPr>
          <w:rFonts w:ascii="Times New Roman" w:eastAsia="Calibri" w:hAnsi="Times New Roman"/>
          <w:sz w:val="44"/>
          <w:szCs w:val="44"/>
        </w:rPr>
      </w:pPr>
      <w:r>
        <w:rPr>
          <w:rFonts w:ascii="Times New Roman" w:eastAsia="Calibri" w:hAnsi="Times New Roman"/>
          <w:sz w:val="44"/>
          <w:szCs w:val="44"/>
        </w:rPr>
        <w:t>Software Design Document</w:t>
      </w:r>
    </w:p>
    <w:p w:rsidR="00245C44" w:rsidRDefault="00245C44">
      <w:pPr>
        <w:spacing w:after="0"/>
        <w:jc w:val="center"/>
        <w:rPr>
          <w:rFonts w:ascii="Times New Roman" w:eastAsia="Calibri" w:hAnsi="Times New Roman"/>
          <w:sz w:val="44"/>
          <w:szCs w:val="44"/>
        </w:rPr>
      </w:pPr>
      <w:r>
        <w:rPr>
          <w:rFonts w:ascii="Times New Roman" w:eastAsia="Calibri" w:hAnsi="Times New Roman"/>
          <w:sz w:val="44"/>
          <w:szCs w:val="44"/>
        </w:rPr>
        <w:t>Version 1</w:t>
      </w:r>
      <w:r w:rsidR="00DB6666">
        <w:rPr>
          <w:rFonts w:ascii="Times New Roman" w:eastAsia="Calibri" w:hAnsi="Times New Roman"/>
          <w:sz w:val="44"/>
          <w:szCs w:val="44"/>
        </w:rPr>
        <w:t>.1</w:t>
      </w:r>
    </w:p>
    <w:p w:rsidR="00245C44" w:rsidRDefault="00DB6666">
      <w:pPr>
        <w:spacing w:after="0"/>
        <w:jc w:val="center"/>
        <w:rPr>
          <w:rFonts w:ascii="Times New Roman" w:eastAsia="Calibri" w:hAnsi="Times New Roman"/>
          <w:sz w:val="44"/>
          <w:szCs w:val="44"/>
        </w:rPr>
      </w:pPr>
      <w:r>
        <w:rPr>
          <w:rFonts w:ascii="Times New Roman" w:eastAsia="Calibri" w:hAnsi="Times New Roman"/>
          <w:sz w:val="44"/>
          <w:szCs w:val="44"/>
        </w:rPr>
        <w:t>December 11, 2013</w:t>
      </w:r>
    </w:p>
    <w:p w:rsidR="00245C44" w:rsidRDefault="00245C44">
      <w:pPr>
        <w:spacing w:after="0"/>
        <w:jc w:val="center"/>
        <w:rPr>
          <w:rFonts w:ascii="Times New Roman" w:eastAsia="Calibri" w:hAnsi="Times New Roman"/>
          <w:sz w:val="44"/>
          <w:szCs w:val="44"/>
        </w:rPr>
      </w:pPr>
    </w:p>
    <w:p w:rsidR="00245C44" w:rsidRDefault="00245C44">
      <w:pPr>
        <w:spacing w:after="0"/>
        <w:jc w:val="center"/>
        <w:rPr>
          <w:rFonts w:ascii="Times New Roman" w:eastAsia="Calibri" w:hAnsi="Times New Roman"/>
          <w:sz w:val="44"/>
          <w:szCs w:val="44"/>
        </w:rPr>
      </w:pPr>
    </w:p>
    <w:p w:rsidR="00245C44" w:rsidRDefault="00245C44">
      <w:pPr>
        <w:spacing w:after="0"/>
        <w:jc w:val="center"/>
        <w:rPr>
          <w:rFonts w:ascii="Times New Roman" w:eastAsia="Calibri" w:hAnsi="Times New Roman"/>
          <w:sz w:val="44"/>
          <w:szCs w:val="44"/>
        </w:rPr>
      </w:pPr>
    </w:p>
    <w:p w:rsidR="00245C44" w:rsidRDefault="00245C44">
      <w:pPr>
        <w:spacing w:after="0"/>
        <w:jc w:val="center"/>
        <w:rPr>
          <w:rFonts w:ascii="Times New Roman" w:eastAsia="Calibri" w:hAnsi="Times New Roman"/>
          <w:sz w:val="32"/>
          <w:szCs w:val="44"/>
        </w:rPr>
      </w:pPr>
      <w:r>
        <w:rPr>
          <w:rFonts w:ascii="Times New Roman" w:eastAsia="Calibri" w:hAnsi="Times New Roman"/>
          <w:sz w:val="32"/>
          <w:szCs w:val="44"/>
        </w:rPr>
        <w:t>Prepared for</w:t>
      </w:r>
    </w:p>
    <w:p w:rsidR="00245C44" w:rsidRDefault="00245C44">
      <w:pPr>
        <w:spacing w:after="0"/>
        <w:jc w:val="center"/>
        <w:rPr>
          <w:rFonts w:ascii="Times New Roman" w:eastAsia="Calibri" w:hAnsi="Times New Roman"/>
          <w:sz w:val="32"/>
          <w:szCs w:val="44"/>
        </w:rPr>
      </w:pPr>
      <w:r>
        <w:rPr>
          <w:rFonts w:ascii="Times New Roman" w:eastAsia="Calibri" w:hAnsi="Times New Roman"/>
          <w:sz w:val="32"/>
          <w:szCs w:val="44"/>
        </w:rPr>
        <w:t>COSC 4853 - Software Engineering II</w:t>
      </w:r>
    </w:p>
    <w:p w:rsidR="00245C44" w:rsidRDefault="00245C44">
      <w:pPr>
        <w:spacing w:after="0"/>
        <w:jc w:val="center"/>
        <w:rPr>
          <w:rFonts w:ascii="Times New Roman" w:eastAsia="Calibri" w:hAnsi="Times New Roman"/>
          <w:sz w:val="32"/>
          <w:szCs w:val="44"/>
        </w:rPr>
      </w:pPr>
      <w:r>
        <w:rPr>
          <w:rFonts w:ascii="Times New Roman" w:eastAsia="Calibri" w:hAnsi="Times New Roman"/>
          <w:sz w:val="32"/>
          <w:szCs w:val="44"/>
        </w:rPr>
        <w:t>LeTourneau University</w:t>
      </w:r>
    </w:p>
    <w:p w:rsidR="00245C44" w:rsidRDefault="00245C44">
      <w:pPr>
        <w:spacing w:after="0"/>
        <w:jc w:val="center"/>
        <w:rPr>
          <w:rFonts w:ascii="Times New Roman" w:eastAsia="Calibri" w:hAnsi="Times New Roman"/>
          <w:sz w:val="32"/>
          <w:szCs w:val="44"/>
        </w:rPr>
      </w:pPr>
      <w:r>
        <w:rPr>
          <w:rFonts w:ascii="Times New Roman" w:eastAsia="Calibri" w:hAnsi="Times New Roman"/>
          <w:sz w:val="32"/>
          <w:szCs w:val="44"/>
        </w:rPr>
        <w:t xml:space="preserve">2100 S </w:t>
      </w:r>
      <w:proofErr w:type="spellStart"/>
      <w:r>
        <w:rPr>
          <w:rFonts w:ascii="Times New Roman" w:eastAsia="Calibri" w:hAnsi="Times New Roman"/>
          <w:sz w:val="32"/>
          <w:szCs w:val="44"/>
        </w:rPr>
        <w:t>Mobberly</w:t>
      </w:r>
      <w:proofErr w:type="spellEnd"/>
      <w:r>
        <w:rPr>
          <w:rFonts w:ascii="Times New Roman" w:eastAsia="Calibri" w:hAnsi="Times New Roman"/>
          <w:sz w:val="32"/>
          <w:szCs w:val="44"/>
        </w:rPr>
        <w:t xml:space="preserve"> Ave.</w:t>
      </w:r>
    </w:p>
    <w:p w:rsidR="00245C44" w:rsidRDefault="00245C44">
      <w:pPr>
        <w:spacing w:after="0"/>
        <w:jc w:val="center"/>
        <w:rPr>
          <w:rFonts w:ascii="Times New Roman" w:eastAsia="Calibri" w:hAnsi="Times New Roman"/>
          <w:sz w:val="32"/>
          <w:szCs w:val="44"/>
        </w:rPr>
        <w:sectPr w:rsidR="00245C44">
          <w:pgSz w:w="12240" w:h="15840"/>
          <w:pgMar w:top="1440" w:right="1440" w:bottom="1440" w:left="1440" w:header="720" w:footer="720" w:gutter="0"/>
          <w:pgNumType w:fmt="lowerRoman"/>
          <w:cols w:space="720"/>
          <w:docGrid w:linePitch="600" w:charSpace="36864"/>
        </w:sectPr>
      </w:pPr>
      <w:r>
        <w:rPr>
          <w:rFonts w:ascii="Times New Roman" w:eastAsia="Calibri" w:hAnsi="Times New Roman"/>
          <w:sz w:val="32"/>
          <w:szCs w:val="44"/>
        </w:rPr>
        <w:t>Longview, TX 75607</w:t>
      </w:r>
    </w:p>
    <w:p w:rsidR="00DB6666" w:rsidRPr="006950BB" w:rsidRDefault="00DB6666" w:rsidP="00DB6666">
      <w:pPr>
        <w:rPr>
          <w:rFonts w:asciiTheme="minorHAnsi" w:eastAsia="Calibri" w:hAnsiTheme="minorHAnsi"/>
        </w:rPr>
      </w:pPr>
      <w:r w:rsidRPr="006950BB">
        <w:rPr>
          <w:rFonts w:asciiTheme="minorHAnsi" w:eastAsia="Calibri" w:hAnsiTheme="minorHAnsi"/>
        </w:rPr>
        <w:lastRenderedPageBreak/>
        <w:t>Table of Contents</w:t>
      </w:r>
    </w:p>
    <w:p w:rsidR="00DB6666" w:rsidRPr="006950BB" w:rsidRDefault="00DB6666" w:rsidP="00DB6666">
      <w:pPr>
        <w:spacing w:after="0"/>
        <w:rPr>
          <w:rFonts w:asciiTheme="minorHAnsi" w:eastAsia="Calibri" w:hAnsiTheme="minorHAnsi"/>
        </w:rPr>
      </w:pPr>
      <w:r w:rsidRPr="006950BB">
        <w:rPr>
          <w:rFonts w:asciiTheme="minorHAnsi" w:eastAsia="Calibri" w:hAnsiTheme="minorHAnsi"/>
        </w:rPr>
        <w:t xml:space="preserve">1. Scope </w:t>
      </w:r>
    </w:p>
    <w:p w:rsidR="00DB6666" w:rsidRPr="006950BB" w:rsidRDefault="00DB6666" w:rsidP="00DB6666">
      <w:pPr>
        <w:spacing w:after="0"/>
        <w:ind w:left="270"/>
        <w:rPr>
          <w:rFonts w:asciiTheme="minorHAnsi" w:eastAsia="Calibri" w:hAnsiTheme="minorHAnsi"/>
        </w:rPr>
      </w:pPr>
      <w:r w:rsidRPr="006950BB">
        <w:rPr>
          <w:rFonts w:asciiTheme="minorHAnsi" w:eastAsia="Calibri" w:hAnsiTheme="minorHAnsi"/>
        </w:rPr>
        <w:t xml:space="preserve">1. System objectives </w:t>
      </w:r>
    </w:p>
    <w:p w:rsidR="00DB6666" w:rsidRPr="006950BB" w:rsidRDefault="00DB6666" w:rsidP="00DB6666">
      <w:pPr>
        <w:spacing w:after="0"/>
        <w:ind w:left="270"/>
        <w:rPr>
          <w:rFonts w:asciiTheme="minorHAnsi" w:eastAsia="Calibri" w:hAnsiTheme="minorHAnsi"/>
        </w:rPr>
      </w:pPr>
      <w:r w:rsidRPr="006950BB">
        <w:rPr>
          <w:rFonts w:asciiTheme="minorHAnsi" w:eastAsia="Calibri" w:hAnsiTheme="minorHAnsi"/>
        </w:rPr>
        <w:t xml:space="preserve">2. Hardware, software, and human interfaces </w:t>
      </w:r>
    </w:p>
    <w:p w:rsidR="00DB6666" w:rsidRPr="006950BB" w:rsidRDefault="00DB6666" w:rsidP="00DB6666">
      <w:pPr>
        <w:spacing w:after="0"/>
        <w:ind w:left="270"/>
        <w:rPr>
          <w:rFonts w:asciiTheme="minorHAnsi" w:eastAsia="Calibri" w:hAnsiTheme="minorHAnsi"/>
        </w:rPr>
      </w:pPr>
      <w:r w:rsidRPr="006950BB">
        <w:rPr>
          <w:rFonts w:asciiTheme="minorHAnsi" w:eastAsia="Calibri" w:hAnsiTheme="minorHAnsi"/>
        </w:rPr>
        <w:t xml:space="preserve">3. Major software functions </w:t>
      </w:r>
    </w:p>
    <w:p w:rsidR="00DB6666" w:rsidRPr="006950BB" w:rsidRDefault="00DB6666" w:rsidP="00DB6666">
      <w:pPr>
        <w:spacing w:after="0"/>
        <w:ind w:left="270"/>
        <w:rPr>
          <w:rFonts w:asciiTheme="minorHAnsi" w:eastAsia="Calibri" w:hAnsiTheme="minorHAnsi"/>
        </w:rPr>
      </w:pPr>
      <w:r w:rsidRPr="006950BB">
        <w:rPr>
          <w:rFonts w:asciiTheme="minorHAnsi" w:eastAsia="Calibri" w:hAnsiTheme="minorHAnsi"/>
        </w:rPr>
        <w:t xml:space="preserve">4. Externally defined database </w:t>
      </w:r>
    </w:p>
    <w:p w:rsidR="00DB6666" w:rsidRPr="006950BB" w:rsidRDefault="00DB6666" w:rsidP="00DB6666">
      <w:pPr>
        <w:spacing w:after="0"/>
        <w:ind w:left="270"/>
        <w:rPr>
          <w:rFonts w:asciiTheme="minorHAnsi" w:eastAsia="Calibri" w:hAnsiTheme="minorHAnsi"/>
        </w:rPr>
      </w:pPr>
      <w:r w:rsidRPr="006950BB">
        <w:rPr>
          <w:rFonts w:asciiTheme="minorHAnsi" w:eastAsia="Calibri" w:hAnsiTheme="minorHAnsi"/>
        </w:rPr>
        <w:t>5. Major d</w:t>
      </w:r>
      <w:r w:rsidRPr="006950BB">
        <w:rPr>
          <w:rFonts w:asciiTheme="minorHAnsi" w:eastAsia="Calibri" w:hAnsiTheme="minorHAnsi"/>
        </w:rPr>
        <w:t xml:space="preserve">esign constraints, limitations </w:t>
      </w:r>
    </w:p>
    <w:p w:rsidR="00DB6666" w:rsidRPr="006950BB" w:rsidRDefault="00DB6666" w:rsidP="00DB6666">
      <w:pPr>
        <w:spacing w:after="0"/>
        <w:rPr>
          <w:rFonts w:asciiTheme="minorHAnsi" w:eastAsia="Calibri" w:hAnsiTheme="minorHAnsi"/>
        </w:rPr>
      </w:pPr>
      <w:r w:rsidRPr="006950BB">
        <w:rPr>
          <w:rFonts w:asciiTheme="minorHAnsi" w:eastAsia="Calibri" w:hAnsiTheme="minorHAnsi"/>
        </w:rPr>
        <w:t xml:space="preserve">2. Reference Documents </w:t>
      </w:r>
    </w:p>
    <w:p w:rsidR="00DB6666" w:rsidRPr="006950BB" w:rsidRDefault="00DB6666" w:rsidP="00DB6666">
      <w:pPr>
        <w:spacing w:after="0"/>
        <w:ind w:left="270"/>
        <w:rPr>
          <w:rFonts w:asciiTheme="minorHAnsi" w:eastAsia="Calibri" w:hAnsiTheme="minorHAnsi"/>
        </w:rPr>
      </w:pPr>
      <w:r w:rsidRPr="006950BB">
        <w:rPr>
          <w:rFonts w:asciiTheme="minorHAnsi" w:eastAsia="Calibri" w:hAnsiTheme="minorHAnsi"/>
        </w:rPr>
        <w:t xml:space="preserve">1. Sources for existing software documents </w:t>
      </w:r>
    </w:p>
    <w:p w:rsidR="00DB6666" w:rsidRPr="006950BB" w:rsidRDefault="00DB6666" w:rsidP="00DB6666">
      <w:pPr>
        <w:spacing w:after="0"/>
        <w:ind w:left="270"/>
        <w:rPr>
          <w:rFonts w:asciiTheme="minorHAnsi" w:eastAsia="Calibri" w:hAnsiTheme="minorHAnsi"/>
        </w:rPr>
      </w:pPr>
      <w:r w:rsidRPr="006950BB">
        <w:rPr>
          <w:rFonts w:asciiTheme="minorHAnsi" w:eastAsia="Calibri" w:hAnsiTheme="minorHAnsi"/>
        </w:rPr>
        <w:t xml:space="preserve">2. Documentation for the system you are building </w:t>
      </w:r>
    </w:p>
    <w:p w:rsidR="00DB6666" w:rsidRPr="006950BB" w:rsidRDefault="00DB6666" w:rsidP="00DB6666">
      <w:pPr>
        <w:spacing w:after="0"/>
        <w:ind w:left="270"/>
        <w:rPr>
          <w:rFonts w:asciiTheme="minorHAnsi" w:eastAsia="Calibri" w:hAnsiTheme="minorHAnsi"/>
        </w:rPr>
      </w:pPr>
      <w:r w:rsidRPr="006950BB">
        <w:rPr>
          <w:rFonts w:asciiTheme="minorHAnsi" w:eastAsia="Calibri" w:hAnsiTheme="minorHAnsi"/>
        </w:rPr>
        <w:t>3. Sources for</w:t>
      </w:r>
      <w:r w:rsidRPr="006950BB">
        <w:rPr>
          <w:rFonts w:asciiTheme="minorHAnsi" w:eastAsia="Calibri" w:hAnsiTheme="minorHAnsi"/>
        </w:rPr>
        <w:t xml:space="preserve"> technical reference documents </w:t>
      </w:r>
    </w:p>
    <w:p w:rsidR="00DB6666" w:rsidRPr="006950BB" w:rsidRDefault="00DB6666" w:rsidP="00DB6666">
      <w:pPr>
        <w:spacing w:after="0"/>
        <w:rPr>
          <w:rFonts w:asciiTheme="minorHAnsi" w:eastAsia="Calibri" w:hAnsiTheme="minorHAnsi"/>
        </w:rPr>
      </w:pPr>
      <w:r w:rsidRPr="006950BB">
        <w:rPr>
          <w:rFonts w:asciiTheme="minorHAnsi" w:eastAsia="Calibri" w:hAnsiTheme="minorHAnsi"/>
        </w:rPr>
        <w:t xml:space="preserve">3. Design Description </w:t>
      </w:r>
    </w:p>
    <w:p w:rsidR="00DB6666" w:rsidRPr="006950BB" w:rsidRDefault="00DB6666" w:rsidP="00DB6666">
      <w:pPr>
        <w:spacing w:after="0"/>
        <w:ind w:left="270"/>
        <w:rPr>
          <w:rFonts w:asciiTheme="minorHAnsi" w:eastAsia="Calibri" w:hAnsiTheme="minorHAnsi"/>
        </w:rPr>
      </w:pPr>
      <w:r w:rsidRPr="006950BB">
        <w:rPr>
          <w:rFonts w:asciiTheme="minorHAnsi" w:eastAsia="Calibri" w:hAnsiTheme="minorHAnsi"/>
        </w:rPr>
        <w:t xml:space="preserve">1. Data description </w:t>
      </w:r>
    </w:p>
    <w:p w:rsidR="00DB6666" w:rsidRPr="006950BB" w:rsidRDefault="00DB6666" w:rsidP="006950BB">
      <w:pPr>
        <w:spacing w:after="0"/>
        <w:ind w:left="540"/>
        <w:rPr>
          <w:rFonts w:asciiTheme="minorHAnsi" w:eastAsia="Calibri" w:hAnsiTheme="minorHAnsi"/>
        </w:rPr>
      </w:pPr>
      <w:r w:rsidRPr="006950BB">
        <w:rPr>
          <w:rFonts w:asciiTheme="minorHAnsi" w:eastAsia="Calibri" w:hAnsiTheme="minorHAnsi"/>
        </w:rPr>
        <w:t xml:space="preserve">1. Review of data flows </w:t>
      </w:r>
    </w:p>
    <w:p w:rsidR="00DB6666" w:rsidRPr="006950BB" w:rsidRDefault="00DB6666" w:rsidP="006950BB">
      <w:pPr>
        <w:spacing w:after="0"/>
        <w:ind w:left="540"/>
        <w:rPr>
          <w:rFonts w:asciiTheme="minorHAnsi" w:eastAsia="Calibri" w:hAnsiTheme="minorHAnsi"/>
        </w:rPr>
      </w:pPr>
      <w:r w:rsidRPr="006950BB">
        <w:rPr>
          <w:rFonts w:asciiTheme="minorHAnsi" w:eastAsia="Calibri" w:hAnsiTheme="minorHAnsi"/>
        </w:rPr>
        <w:t xml:space="preserve">2. Review of data structures </w:t>
      </w:r>
    </w:p>
    <w:p w:rsidR="00DB6666" w:rsidRPr="006950BB" w:rsidRDefault="00DB6666" w:rsidP="006950BB">
      <w:pPr>
        <w:spacing w:after="0"/>
        <w:ind w:left="540"/>
        <w:rPr>
          <w:rFonts w:asciiTheme="minorHAnsi" w:eastAsia="Calibri" w:hAnsiTheme="minorHAnsi"/>
        </w:rPr>
      </w:pPr>
      <w:r w:rsidRPr="006950BB">
        <w:rPr>
          <w:rFonts w:asciiTheme="minorHAnsi" w:eastAsia="Calibri" w:hAnsiTheme="minorHAnsi"/>
        </w:rPr>
        <w:t xml:space="preserve">2. Derived program structure </w:t>
      </w:r>
    </w:p>
    <w:p w:rsidR="00DB6666" w:rsidRPr="006950BB" w:rsidRDefault="00DB6666" w:rsidP="006950BB">
      <w:pPr>
        <w:spacing w:after="0"/>
        <w:ind w:left="540"/>
        <w:rPr>
          <w:rFonts w:asciiTheme="minorHAnsi" w:eastAsia="Calibri" w:hAnsiTheme="minorHAnsi"/>
        </w:rPr>
      </w:pPr>
      <w:r w:rsidRPr="006950BB">
        <w:rPr>
          <w:rFonts w:asciiTheme="minorHAnsi" w:eastAsia="Calibri" w:hAnsiTheme="minorHAnsi"/>
        </w:rPr>
        <w:t>3. I</w:t>
      </w:r>
      <w:r w:rsidR="006950BB">
        <w:rPr>
          <w:rFonts w:asciiTheme="minorHAnsi" w:eastAsia="Calibri" w:hAnsiTheme="minorHAnsi"/>
        </w:rPr>
        <w:t xml:space="preserve">nterfaces within the structure </w:t>
      </w:r>
    </w:p>
    <w:p w:rsidR="00DB6666" w:rsidRPr="006950BB" w:rsidRDefault="00DB6666" w:rsidP="00DB6666">
      <w:pPr>
        <w:spacing w:after="0"/>
        <w:rPr>
          <w:rFonts w:asciiTheme="minorHAnsi" w:eastAsia="Calibri" w:hAnsiTheme="minorHAnsi"/>
        </w:rPr>
      </w:pPr>
      <w:r w:rsidRPr="006950BB">
        <w:rPr>
          <w:rFonts w:asciiTheme="minorHAnsi" w:eastAsia="Calibri" w:hAnsiTheme="minorHAnsi"/>
        </w:rPr>
        <w:t xml:space="preserve">4. </w:t>
      </w:r>
      <w:r w:rsidR="006950BB">
        <w:rPr>
          <w:rFonts w:asciiTheme="minorHAnsi" w:eastAsia="Calibri" w:hAnsiTheme="minorHAnsi"/>
        </w:rPr>
        <w:t>Entities</w:t>
      </w:r>
    </w:p>
    <w:p w:rsidR="00DB6666" w:rsidRDefault="00DB6666" w:rsidP="006950BB">
      <w:pPr>
        <w:spacing w:after="0"/>
        <w:ind w:left="270"/>
        <w:rPr>
          <w:rFonts w:asciiTheme="minorHAnsi" w:eastAsia="Calibri" w:hAnsiTheme="minorHAnsi"/>
        </w:rPr>
      </w:pPr>
      <w:r w:rsidRPr="006950BB">
        <w:rPr>
          <w:rFonts w:asciiTheme="minorHAnsi" w:eastAsia="Calibri" w:hAnsiTheme="minorHAnsi"/>
        </w:rPr>
        <w:t xml:space="preserve">1. </w:t>
      </w:r>
      <w:r w:rsidR="006950BB">
        <w:rPr>
          <w:rFonts w:asciiTheme="minorHAnsi" w:eastAsia="Calibri" w:hAnsiTheme="minorHAnsi"/>
        </w:rPr>
        <w:t>Views</w:t>
      </w:r>
    </w:p>
    <w:p w:rsidR="006950BB" w:rsidRPr="006950BB" w:rsidRDefault="006950BB" w:rsidP="006950BB">
      <w:pPr>
        <w:spacing w:after="0"/>
        <w:ind w:left="270"/>
        <w:rPr>
          <w:rFonts w:asciiTheme="minorHAnsi" w:eastAsia="Calibri" w:hAnsiTheme="minorHAnsi"/>
        </w:rPr>
      </w:pPr>
      <w:r>
        <w:rPr>
          <w:rFonts w:asciiTheme="minorHAnsi" w:eastAsia="Calibri" w:hAnsiTheme="minorHAnsi"/>
        </w:rPr>
        <w:t>2. Supporting Entities</w:t>
      </w:r>
    </w:p>
    <w:p w:rsidR="00DB6666" w:rsidRPr="006950BB" w:rsidRDefault="00DB6666" w:rsidP="006950BB">
      <w:pPr>
        <w:spacing w:after="0"/>
        <w:rPr>
          <w:rFonts w:asciiTheme="minorHAnsi" w:eastAsia="Calibri" w:hAnsiTheme="minorHAnsi"/>
        </w:rPr>
      </w:pPr>
      <w:r w:rsidRPr="006950BB">
        <w:rPr>
          <w:rFonts w:asciiTheme="minorHAnsi" w:eastAsia="Calibri" w:hAnsiTheme="minorHAnsi"/>
        </w:rPr>
        <w:t>5. File structure and global data</w:t>
      </w:r>
    </w:p>
    <w:p w:rsidR="00DB6666" w:rsidRPr="006950BB" w:rsidRDefault="00DB6666" w:rsidP="006950BB">
      <w:pPr>
        <w:spacing w:after="0"/>
        <w:ind w:left="270"/>
        <w:rPr>
          <w:rFonts w:asciiTheme="minorHAnsi" w:eastAsia="Calibri" w:hAnsiTheme="minorHAnsi"/>
        </w:rPr>
      </w:pPr>
      <w:r w:rsidRPr="006950BB">
        <w:rPr>
          <w:rFonts w:asciiTheme="minorHAnsi" w:eastAsia="Calibri" w:hAnsiTheme="minorHAnsi"/>
        </w:rPr>
        <w:t>1. External file structure</w:t>
      </w:r>
    </w:p>
    <w:p w:rsidR="00DB6666" w:rsidRPr="006950BB" w:rsidRDefault="00DB6666" w:rsidP="006950BB">
      <w:pPr>
        <w:spacing w:after="0"/>
        <w:ind w:left="270"/>
        <w:rPr>
          <w:rFonts w:asciiTheme="minorHAnsi" w:eastAsia="Calibri" w:hAnsiTheme="minorHAnsi"/>
        </w:rPr>
      </w:pPr>
      <w:r w:rsidRPr="006950BB">
        <w:rPr>
          <w:rFonts w:asciiTheme="minorHAnsi" w:eastAsia="Calibri" w:hAnsiTheme="minorHAnsi"/>
        </w:rPr>
        <w:t xml:space="preserve">1. Logical structure </w:t>
      </w:r>
    </w:p>
    <w:p w:rsidR="00DB6666" w:rsidRPr="006950BB" w:rsidRDefault="00DB6666" w:rsidP="006950BB">
      <w:pPr>
        <w:spacing w:after="0"/>
        <w:ind w:left="270"/>
        <w:rPr>
          <w:rFonts w:asciiTheme="minorHAnsi" w:eastAsia="Calibri" w:hAnsiTheme="minorHAnsi"/>
        </w:rPr>
      </w:pPr>
      <w:r w:rsidRPr="006950BB">
        <w:rPr>
          <w:rFonts w:asciiTheme="minorHAnsi" w:eastAsia="Calibri" w:hAnsiTheme="minorHAnsi"/>
        </w:rPr>
        <w:t xml:space="preserve">2. Logical record description </w:t>
      </w:r>
    </w:p>
    <w:p w:rsidR="00DB6666" w:rsidRPr="006950BB" w:rsidRDefault="00DB6666" w:rsidP="006950BB">
      <w:pPr>
        <w:spacing w:after="0"/>
        <w:ind w:left="270"/>
        <w:rPr>
          <w:rFonts w:asciiTheme="minorHAnsi" w:eastAsia="Calibri" w:hAnsiTheme="minorHAnsi"/>
        </w:rPr>
      </w:pPr>
      <w:r w:rsidRPr="006950BB">
        <w:rPr>
          <w:rFonts w:asciiTheme="minorHAnsi" w:eastAsia="Calibri" w:hAnsiTheme="minorHAnsi"/>
        </w:rPr>
        <w:t xml:space="preserve">3. Access method </w:t>
      </w:r>
    </w:p>
    <w:p w:rsidR="00DB6666" w:rsidRPr="006950BB" w:rsidRDefault="00DB6666" w:rsidP="006950BB">
      <w:pPr>
        <w:spacing w:after="0"/>
        <w:ind w:left="270"/>
        <w:rPr>
          <w:rFonts w:asciiTheme="minorHAnsi" w:eastAsia="Calibri" w:hAnsiTheme="minorHAnsi"/>
        </w:rPr>
      </w:pPr>
      <w:r w:rsidRPr="006950BB">
        <w:rPr>
          <w:rFonts w:asciiTheme="minorHAnsi" w:eastAsia="Calibri" w:hAnsiTheme="minorHAnsi"/>
        </w:rPr>
        <w:t xml:space="preserve">2. Global data </w:t>
      </w:r>
    </w:p>
    <w:p w:rsidR="00DB6666" w:rsidRPr="006950BB" w:rsidRDefault="00DB6666" w:rsidP="006950BB">
      <w:pPr>
        <w:spacing w:after="0"/>
        <w:ind w:left="270"/>
        <w:rPr>
          <w:rFonts w:asciiTheme="minorHAnsi" w:eastAsia="Calibri" w:hAnsiTheme="minorHAnsi"/>
        </w:rPr>
      </w:pPr>
      <w:r w:rsidRPr="006950BB">
        <w:rPr>
          <w:rFonts w:asciiTheme="minorHAnsi" w:eastAsia="Calibri" w:hAnsiTheme="minorHAnsi"/>
        </w:rPr>
        <w:t>3.</w:t>
      </w:r>
      <w:r w:rsidR="006950BB" w:rsidRPr="006950BB">
        <w:rPr>
          <w:rFonts w:asciiTheme="minorHAnsi" w:eastAsia="Calibri" w:hAnsiTheme="minorHAnsi"/>
        </w:rPr>
        <w:t xml:space="preserve"> File and data cross reference </w:t>
      </w:r>
    </w:p>
    <w:p w:rsidR="00DB6666" w:rsidRPr="006950BB" w:rsidRDefault="00DB6666" w:rsidP="006950BB">
      <w:pPr>
        <w:spacing w:after="0"/>
        <w:rPr>
          <w:rFonts w:asciiTheme="minorHAnsi" w:eastAsia="Calibri" w:hAnsiTheme="minorHAnsi"/>
        </w:rPr>
      </w:pPr>
      <w:r w:rsidRPr="006950BB">
        <w:rPr>
          <w:rFonts w:asciiTheme="minorHAnsi" w:eastAsia="Calibri" w:hAnsiTheme="minorHAnsi"/>
        </w:rPr>
        <w:t xml:space="preserve">6. Test Provisions </w:t>
      </w:r>
    </w:p>
    <w:p w:rsidR="00DB6666" w:rsidRPr="006950BB" w:rsidRDefault="00DB6666" w:rsidP="006950BB">
      <w:pPr>
        <w:spacing w:after="0"/>
        <w:ind w:left="270"/>
        <w:rPr>
          <w:rFonts w:asciiTheme="minorHAnsi" w:eastAsia="Calibri" w:hAnsiTheme="minorHAnsi"/>
        </w:rPr>
      </w:pPr>
      <w:r w:rsidRPr="006950BB">
        <w:rPr>
          <w:rFonts w:asciiTheme="minorHAnsi" w:eastAsia="Calibri" w:hAnsiTheme="minorHAnsi"/>
        </w:rPr>
        <w:t xml:space="preserve">1. Test guidelines </w:t>
      </w:r>
    </w:p>
    <w:p w:rsidR="00DB6666" w:rsidRPr="006950BB" w:rsidRDefault="00DB6666" w:rsidP="006950BB">
      <w:pPr>
        <w:spacing w:after="0"/>
        <w:ind w:left="270"/>
        <w:rPr>
          <w:rFonts w:asciiTheme="minorHAnsi" w:eastAsia="Calibri" w:hAnsiTheme="minorHAnsi"/>
        </w:rPr>
      </w:pPr>
      <w:r w:rsidRPr="006950BB">
        <w:rPr>
          <w:rFonts w:asciiTheme="minorHAnsi" w:eastAsia="Calibri" w:hAnsiTheme="minorHAnsi"/>
        </w:rPr>
        <w:t xml:space="preserve">2. Integration strategy </w:t>
      </w:r>
    </w:p>
    <w:p w:rsidR="00DB6666" w:rsidRPr="006950BB" w:rsidRDefault="006950BB" w:rsidP="006950BB">
      <w:pPr>
        <w:spacing w:after="0"/>
        <w:ind w:left="270"/>
        <w:rPr>
          <w:rFonts w:asciiTheme="minorHAnsi" w:eastAsia="Calibri" w:hAnsiTheme="minorHAnsi"/>
        </w:rPr>
      </w:pPr>
      <w:r w:rsidRPr="006950BB">
        <w:rPr>
          <w:rFonts w:asciiTheme="minorHAnsi" w:eastAsia="Calibri" w:hAnsiTheme="minorHAnsi"/>
        </w:rPr>
        <w:t xml:space="preserve">3. Special considerations </w:t>
      </w:r>
    </w:p>
    <w:p w:rsidR="00DB6666" w:rsidRPr="006950BB" w:rsidRDefault="00DB6666" w:rsidP="006950BB">
      <w:pPr>
        <w:spacing w:after="0"/>
        <w:rPr>
          <w:rFonts w:asciiTheme="minorHAnsi" w:eastAsia="Calibri" w:hAnsiTheme="minorHAnsi"/>
        </w:rPr>
      </w:pPr>
      <w:r w:rsidRPr="006950BB">
        <w:rPr>
          <w:rFonts w:asciiTheme="minorHAnsi" w:eastAsia="Calibri" w:hAnsiTheme="minorHAnsi"/>
        </w:rPr>
        <w:t xml:space="preserve">7. Packaging </w:t>
      </w:r>
    </w:p>
    <w:p w:rsidR="00DB6666" w:rsidRPr="006950BB" w:rsidRDefault="00DB6666" w:rsidP="006950BB">
      <w:pPr>
        <w:spacing w:after="0"/>
        <w:ind w:left="270"/>
        <w:rPr>
          <w:rFonts w:asciiTheme="minorHAnsi" w:eastAsia="Calibri" w:hAnsiTheme="minorHAnsi"/>
        </w:rPr>
      </w:pPr>
      <w:r w:rsidRPr="006950BB">
        <w:rPr>
          <w:rFonts w:asciiTheme="minorHAnsi" w:eastAsia="Calibri" w:hAnsiTheme="minorHAnsi"/>
        </w:rPr>
        <w:t xml:space="preserve">1. Special program overlay provisions </w:t>
      </w:r>
    </w:p>
    <w:p w:rsidR="00DB6666" w:rsidRPr="006950BB" w:rsidRDefault="006950BB" w:rsidP="006950BB">
      <w:pPr>
        <w:spacing w:after="0"/>
        <w:ind w:left="270"/>
        <w:rPr>
          <w:rFonts w:asciiTheme="minorHAnsi" w:eastAsia="Calibri" w:hAnsiTheme="minorHAnsi"/>
        </w:rPr>
      </w:pPr>
      <w:r w:rsidRPr="006950BB">
        <w:rPr>
          <w:rFonts w:asciiTheme="minorHAnsi" w:eastAsia="Calibri" w:hAnsiTheme="minorHAnsi"/>
        </w:rPr>
        <w:t xml:space="preserve">2. Transfer considerations </w:t>
      </w:r>
    </w:p>
    <w:p w:rsidR="00DB6666" w:rsidRDefault="00DB6666" w:rsidP="006950BB">
      <w:pPr>
        <w:spacing w:after="0"/>
        <w:rPr>
          <w:rFonts w:asciiTheme="minorHAnsi" w:eastAsia="Calibri" w:hAnsiTheme="minorHAnsi"/>
        </w:rPr>
      </w:pPr>
      <w:r w:rsidRPr="006950BB">
        <w:rPr>
          <w:rFonts w:asciiTheme="minorHAnsi" w:eastAsia="Calibri" w:hAnsiTheme="minorHAnsi"/>
        </w:rPr>
        <w:t>8. Special Notes</w:t>
      </w:r>
    </w:p>
    <w:p w:rsidR="006950BB" w:rsidRDefault="006950BB" w:rsidP="006950BB">
      <w:pPr>
        <w:spacing w:after="0"/>
        <w:rPr>
          <w:rFonts w:asciiTheme="minorHAnsi" w:eastAsia="Calibri" w:hAnsiTheme="minorHAnsi"/>
        </w:rPr>
      </w:pPr>
      <w:r>
        <w:rPr>
          <w:rFonts w:asciiTheme="minorHAnsi" w:eastAsia="Calibri" w:hAnsiTheme="minorHAnsi"/>
        </w:rPr>
        <w:t>9. Appendices</w:t>
      </w:r>
    </w:p>
    <w:p w:rsidR="00931C8C" w:rsidRDefault="00931C8C" w:rsidP="00931C8C">
      <w:pPr>
        <w:spacing w:after="0"/>
        <w:ind w:left="270"/>
        <w:rPr>
          <w:rFonts w:asciiTheme="minorHAnsi" w:eastAsia="Calibri" w:hAnsiTheme="minorHAnsi"/>
        </w:rPr>
      </w:pPr>
      <w:r>
        <w:rPr>
          <w:rFonts w:asciiTheme="minorHAnsi" w:eastAsia="Calibri" w:hAnsiTheme="minorHAnsi"/>
        </w:rPr>
        <w:t>A. Class Diagram</w:t>
      </w:r>
    </w:p>
    <w:p w:rsidR="00931C8C" w:rsidRDefault="00931C8C" w:rsidP="00931C8C">
      <w:pPr>
        <w:spacing w:after="0"/>
        <w:ind w:left="270"/>
        <w:rPr>
          <w:rFonts w:asciiTheme="minorHAnsi" w:eastAsia="Calibri" w:hAnsiTheme="minorHAnsi"/>
        </w:rPr>
      </w:pPr>
      <w:r>
        <w:rPr>
          <w:rFonts w:asciiTheme="minorHAnsi" w:eastAsia="Calibri" w:hAnsiTheme="minorHAnsi"/>
        </w:rPr>
        <w:t>B. Use Cases</w:t>
      </w:r>
    </w:p>
    <w:p w:rsidR="00931C8C" w:rsidRPr="006950BB" w:rsidRDefault="00931C8C" w:rsidP="00931C8C">
      <w:pPr>
        <w:spacing w:after="0"/>
        <w:ind w:left="270"/>
        <w:rPr>
          <w:rFonts w:asciiTheme="minorHAnsi" w:eastAsia="Calibri" w:hAnsiTheme="minorHAnsi"/>
        </w:rPr>
        <w:sectPr w:rsidR="00931C8C" w:rsidRPr="006950BB">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fmt="lowerRoman"/>
          <w:cols w:space="720"/>
          <w:docGrid w:linePitch="600" w:charSpace="36864"/>
        </w:sectPr>
      </w:pPr>
      <w:r>
        <w:rPr>
          <w:rFonts w:asciiTheme="minorHAnsi" w:eastAsia="Calibri" w:hAnsiTheme="minorHAnsi"/>
        </w:rPr>
        <w:t>C. Miscellaneous</w:t>
      </w:r>
      <w:r w:rsidR="006A7167">
        <w:rPr>
          <w:rFonts w:asciiTheme="minorHAnsi" w:eastAsia="Calibri" w:hAnsiTheme="minorHAnsi"/>
        </w:rPr>
        <w:t xml:space="preserve"> Charts and Diagrams</w:t>
      </w:r>
      <w:bookmarkStart w:id="0" w:name="_GoBack"/>
      <w:bookmarkEnd w:id="0"/>
    </w:p>
    <w:p w:rsidR="00245C44" w:rsidRDefault="00245C44" w:rsidP="00DB6666">
      <w:pPr>
        <w:pStyle w:val="ListParagraph"/>
        <w:numPr>
          <w:ilvl w:val="0"/>
          <w:numId w:val="17"/>
        </w:numPr>
        <w:spacing w:after="0"/>
      </w:pPr>
      <w:r>
        <w:lastRenderedPageBreak/>
        <w:t>Scope</w:t>
      </w:r>
    </w:p>
    <w:p w:rsidR="00245C44" w:rsidRDefault="00245C44" w:rsidP="00DB6666">
      <w:pPr>
        <w:pStyle w:val="ListParagraph"/>
        <w:numPr>
          <w:ilvl w:val="1"/>
          <w:numId w:val="17"/>
        </w:numPr>
        <w:spacing w:after="0"/>
      </w:pPr>
      <w:r>
        <w:t>System objectives</w:t>
      </w:r>
    </w:p>
    <w:p w:rsidR="00245C44" w:rsidRDefault="00245C44">
      <w:pPr>
        <w:pStyle w:val="ListParagraph"/>
        <w:spacing w:after="0"/>
        <w:ind w:left="1440"/>
      </w:pPr>
      <w:r>
        <w:t xml:space="preserve">This document describes the design of the </w:t>
      </w:r>
      <w:proofErr w:type="spellStart"/>
      <w:r>
        <w:t>iLETU</w:t>
      </w:r>
      <w:proofErr w:type="spellEnd"/>
      <w:r>
        <w:t xml:space="preserve"> iPhone app.  </w:t>
      </w:r>
      <w:proofErr w:type="spellStart"/>
      <w:proofErr w:type="gramStart"/>
      <w:r>
        <w:t>iLETU</w:t>
      </w:r>
      <w:proofErr w:type="spellEnd"/>
      <w:proofErr w:type="gramEnd"/>
      <w:r>
        <w:t xml:space="preserve"> was originally created by Dustin Masters, but it is in severe need of an update.  The goal of this project is to improve on the original design, add new features, fix bugs, and incorporate LeTourneau branding.</w:t>
      </w:r>
    </w:p>
    <w:p w:rsidR="00245C44" w:rsidRDefault="00245C44" w:rsidP="00DB6666">
      <w:pPr>
        <w:pStyle w:val="ListParagraph"/>
        <w:numPr>
          <w:ilvl w:val="1"/>
          <w:numId w:val="17"/>
        </w:numPr>
        <w:spacing w:after="0"/>
      </w:pPr>
      <w:r>
        <w:t>Hardware, software, and human interfaces</w:t>
      </w:r>
    </w:p>
    <w:p w:rsidR="00245C44" w:rsidRDefault="00245C44">
      <w:pPr>
        <w:pStyle w:val="ListParagraph"/>
        <w:spacing w:after="0"/>
        <w:ind w:left="1440"/>
      </w:pPr>
      <w:r>
        <w:t xml:space="preserve">This software </w:t>
      </w:r>
      <w:r w:rsidR="00317F4B">
        <w:t>shall</w:t>
      </w:r>
      <w:r>
        <w:t xml:space="preserve"> run on an iPhone or </w:t>
      </w:r>
      <w:proofErr w:type="spellStart"/>
      <w:r>
        <w:t>iPad</w:t>
      </w:r>
      <w:proofErr w:type="spellEnd"/>
      <w:r>
        <w:t xml:space="preserve">.  </w:t>
      </w:r>
      <w:proofErr w:type="spellStart"/>
      <w:proofErr w:type="gramStart"/>
      <w:r>
        <w:t>iLETU</w:t>
      </w:r>
      <w:proofErr w:type="spellEnd"/>
      <w:proofErr w:type="gramEnd"/>
      <w:r>
        <w:t xml:space="preserve"> </w:t>
      </w:r>
      <w:r w:rsidR="00317F4B">
        <w:t>shall</w:t>
      </w:r>
      <w:r>
        <w:t xml:space="preserve"> use a storyboard for the human interface of both versions.</w:t>
      </w:r>
    </w:p>
    <w:p w:rsidR="00245C44" w:rsidRDefault="00245C44" w:rsidP="00DB6666">
      <w:pPr>
        <w:pStyle w:val="ListParagraph"/>
        <w:numPr>
          <w:ilvl w:val="1"/>
          <w:numId w:val="17"/>
        </w:numPr>
        <w:spacing w:after="0"/>
      </w:pPr>
      <w:r>
        <w:t>Major software functions</w:t>
      </w:r>
    </w:p>
    <w:p w:rsidR="00245C44" w:rsidRDefault="00245C44">
      <w:pPr>
        <w:pStyle w:val="ListParagraph"/>
        <w:spacing w:after="0"/>
        <w:ind w:left="1440"/>
      </w:pPr>
      <w:r>
        <w:t xml:space="preserve">The software </w:t>
      </w:r>
      <w:r w:rsidR="00317F4B">
        <w:t>shall</w:t>
      </w:r>
      <w:r>
        <w:t xml:space="preserve"> have 11 distinct purposes.  These purposes take the form of views in the application.  All requirements are related to one or more specific views.  All classes with the exception of the App Del</w:t>
      </w:r>
      <w:r w:rsidR="002F23C7">
        <w:t xml:space="preserve">egate and the View Controllers </w:t>
      </w:r>
      <w:r>
        <w:t>can be traced to one or more specific views. The views are as follows:</w:t>
      </w:r>
    </w:p>
    <w:p w:rsidR="00245C44" w:rsidRDefault="00245C44">
      <w:pPr>
        <w:pStyle w:val="ListParagraph"/>
        <w:numPr>
          <w:ilvl w:val="0"/>
          <w:numId w:val="1"/>
        </w:numPr>
        <w:spacing w:after="0"/>
      </w:pPr>
      <w:r>
        <w:t>About</w:t>
      </w:r>
    </w:p>
    <w:p w:rsidR="00245C44" w:rsidRDefault="00245C44">
      <w:pPr>
        <w:pStyle w:val="ListParagraph"/>
        <w:numPr>
          <w:ilvl w:val="0"/>
          <w:numId w:val="1"/>
        </w:numPr>
        <w:spacing w:after="0"/>
      </w:pPr>
      <w:r>
        <w:t>Announcements</w:t>
      </w:r>
    </w:p>
    <w:p w:rsidR="00245C44" w:rsidRDefault="00245C44">
      <w:pPr>
        <w:pStyle w:val="ListParagraph"/>
        <w:numPr>
          <w:ilvl w:val="0"/>
          <w:numId w:val="1"/>
        </w:numPr>
        <w:spacing w:after="0"/>
      </w:pPr>
      <w:r>
        <w:t>Campus Bullet</w:t>
      </w:r>
    </w:p>
    <w:p w:rsidR="00245C44" w:rsidRDefault="00245C44">
      <w:pPr>
        <w:pStyle w:val="ListParagraph"/>
        <w:numPr>
          <w:ilvl w:val="0"/>
          <w:numId w:val="1"/>
        </w:numPr>
        <w:spacing w:after="0"/>
      </w:pPr>
      <w:r>
        <w:t>Calendar</w:t>
      </w:r>
    </w:p>
    <w:p w:rsidR="00245C44" w:rsidRDefault="00245C44">
      <w:pPr>
        <w:pStyle w:val="ListParagraph"/>
        <w:numPr>
          <w:ilvl w:val="0"/>
          <w:numId w:val="1"/>
        </w:numPr>
        <w:spacing w:after="0"/>
      </w:pPr>
      <w:r>
        <w:t>Dining Services</w:t>
      </w:r>
    </w:p>
    <w:p w:rsidR="00245C44" w:rsidRDefault="00245C44">
      <w:pPr>
        <w:pStyle w:val="ListParagraph"/>
        <w:numPr>
          <w:ilvl w:val="0"/>
          <w:numId w:val="1"/>
        </w:numPr>
        <w:spacing w:after="0"/>
      </w:pPr>
      <w:r>
        <w:t>Floor Plans</w:t>
      </w:r>
    </w:p>
    <w:p w:rsidR="00245C44" w:rsidRDefault="00245C44">
      <w:pPr>
        <w:pStyle w:val="ListParagraph"/>
        <w:numPr>
          <w:ilvl w:val="0"/>
          <w:numId w:val="1"/>
        </w:numPr>
        <w:spacing w:after="0"/>
      </w:pPr>
      <w:r>
        <w:t>Hours</w:t>
      </w:r>
    </w:p>
    <w:p w:rsidR="00245C44" w:rsidRDefault="00245C44">
      <w:pPr>
        <w:pStyle w:val="ListParagraph"/>
        <w:numPr>
          <w:ilvl w:val="0"/>
          <w:numId w:val="1"/>
        </w:numPr>
        <w:spacing w:after="0"/>
      </w:pPr>
      <w:r>
        <w:t>Intramurals</w:t>
      </w:r>
    </w:p>
    <w:p w:rsidR="00245C44" w:rsidRDefault="00245C44">
      <w:pPr>
        <w:pStyle w:val="ListParagraph"/>
        <w:numPr>
          <w:ilvl w:val="0"/>
          <w:numId w:val="1"/>
        </w:numPr>
        <w:spacing w:after="0"/>
      </w:pPr>
      <w:r>
        <w:t>Online</w:t>
      </w:r>
    </w:p>
    <w:p w:rsidR="00245C44" w:rsidRDefault="002F23C7">
      <w:pPr>
        <w:pStyle w:val="ListParagraph"/>
        <w:numPr>
          <w:ilvl w:val="0"/>
          <w:numId w:val="1"/>
        </w:numPr>
        <w:spacing w:after="0"/>
      </w:pPr>
      <w:r>
        <w:t xml:space="preserve">Course </w:t>
      </w:r>
      <w:r w:rsidR="00245C44">
        <w:t>Schedule</w:t>
      </w:r>
    </w:p>
    <w:p w:rsidR="00245C44" w:rsidRDefault="00245C44">
      <w:pPr>
        <w:pStyle w:val="ListParagraph"/>
        <w:numPr>
          <w:ilvl w:val="0"/>
          <w:numId w:val="1"/>
        </w:numPr>
        <w:spacing w:after="0"/>
      </w:pPr>
      <w:proofErr w:type="spellStart"/>
      <w:r>
        <w:t>Yellowjacket</w:t>
      </w:r>
      <w:proofErr w:type="spellEnd"/>
      <w:r>
        <w:t xml:space="preserve"> News</w:t>
      </w:r>
    </w:p>
    <w:p w:rsidR="00245C44" w:rsidRDefault="00245C44">
      <w:pPr>
        <w:spacing w:after="0"/>
        <w:ind w:left="1440"/>
      </w:pPr>
      <w:r>
        <w:t xml:space="preserve">See Section </w:t>
      </w:r>
      <w:r w:rsidR="001A4524">
        <w:t>4.1</w:t>
      </w:r>
      <w:r>
        <w:t>, Views, for more information.</w:t>
      </w:r>
    </w:p>
    <w:p w:rsidR="00245C44" w:rsidRDefault="00245C44" w:rsidP="00DB6666">
      <w:pPr>
        <w:pStyle w:val="ListParagraph"/>
        <w:numPr>
          <w:ilvl w:val="1"/>
          <w:numId w:val="17"/>
        </w:numPr>
        <w:spacing w:after="0"/>
      </w:pPr>
      <w:r>
        <w:t>Externally defined database</w:t>
      </w:r>
      <w:r w:rsidR="009A4284">
        <w:t>s</w:t>
      </w:r>
    </w:p>
    <w:p w:rsidR="00245C44" w:rsidRDefault="00245C44">
      <w:pPr>
        <w:pStyle w:val="ListParagraph"/>
        <w:spacing w:after="0"/>
        <w:ind w:left="1440"/>
      </w:pPr>
      <w:r>
        <w:t xml:space="preserve">The application </w:t>
      </w:r>
      <w:r w:rsidR="00317F4B">
        <w:t>shall</w:t>
      </w:r>
      <w:r>
        <w:t xml:space="preserve"> access the following types of external data:</w:t>
      </w:r>
    </w:p>
    <w:p w:rsidR="00245C44" w:rsidRDefault="00245C44">
      <w:pPr>
        <w:pStyle w:val="ListParagraph"/>
        <w:numPr>
          <w:ilvl w:val="0"/>
          <w:numId w:val="7"/>
        </w:numPr>
        <w:spacing w:after="0"/>
      </w:pPr>
      <w:r>
        <w:t>RSS Feeds</w:t>
      </w:r>
    </w:p>
    <w:p w:rsidR="00245C44" w:rsidRDefault="00245C44">
      <w:pPr>
        <w:pStyle w:val="ListParagraph"/>
        <w:numPr>
          <w:ilvl w:val="0"/>
          <w:numId w:val="7"/>
        </w:numPr>
        <w:spacing w:after="0"/>
      </w:pPr>
      <w:r>
        <w:t>HTML Pages</w:t>
      </w:r>
    </w:p>
    <w:p w:rsidR="00245C44" w:rsidRDefault="00245C44">
      <w:pPr>
        <w:spacing w:after="0"/>
        <w:ind w:left="1440"/>
      </w:pPr>
      <w:r>
        <w:t xml:space="preserve">Some of the pages </w:t>
      </w:r>
      <w:r w:rsidR="00317F4B">
        <w:t>shall</w:t>
      </w:r>
      <w:r>
        <w:t xml:space="preserve"> require authentication through a HTTP challenge, </w:t>
      </w:r>
      <w:proofErr w:type="spellStart"/>
      <w:r>
        <w:t>Javascript</w:t>
      </w:r>
      <w:proofErr w:type="spellEnd"/>
      <w:r>
        <w:t>, or HTML Post.  See Section 5, Views, for information on each specific View and Appendix B – Use Case Diagram for an overview of each protocol.</w:t>
      </w:r>
    </w:p>
    <w:p w:rsidR="00245C44" w:rsidRDefault="00245C44">
      <w:pPr>
        <w:pageBreakBefore/>
        <w:spacing w:after="0"/>
      </w:pPr>
    </w:p>
    <w:p w:rsidR="00245C44" w:rsidRDefault="00245C44">
      <w:pPr>
        <w:spacing w:after="0"/>
        <w:ind w:left="1440"/>
      </w:pPr>
    </w:p>
    <w:p w:rsidR="00245C44" w:rsidRDefault="00245C44" w:rsidP="00DB6666">
      <w:pPr>
        <w:pStyle w:val="ListParagraph"/>
        <w:numPr>
          <w:ilvl w:val="1"/>
          <w:numId w:val="17"/>
        </w:numPr>
        <w:spacing w:after="0"/>
      </w:pPr>
      <w:r>
        <w:t>Major design constraints, limitations</w:t>
      </w:r>
    </w:p>
    <w:p w:rsidR="00245C44" w:rsidRDefault="00245C44">
      <w:pPr>
        <w:pStyle w:val="ListParagraph"/>
        <w:spacing w:after="0"/>
        <w:ind w:left="1440"/>
      </w:pPr>
      <w:r>
        <w:t xml:space="preserve">The application </w:t>
      </w:r>
      <w:r w:rsidR="00317F4B">
        <w:t>shall</w:t>
      </w:r>
      <w:r>
        <w:t xml:space="preserve"> follow current Apple development human interface standards:</w:t>
      </w:r>
    </w:p>
    <w:p w:rsidR="00245C44" w:rsidRDefault="00245C44" w:rsidP="00DB6666">
      <w:pPr>
        <w:pStyle w:val="ListParagraph"/>
        <w:numPr>
          <w:ilvl w:val="2"/>
          <w:numId w:val="17"/>
        </w:numPr>
        <w:spacing w:after="0"/>
      </w:pPr>
      <w:r>
        <w:t>Deference – The UI helps users to understand the content and never competes with it.</w:t>
      </w:r>
    </w:p>
    <w:p w:rsidR="00245C44" w:rsidRDefault="00245C44" w:rsidP="00DB6666">
      <w:pPr>
        <w:pStyle w:val="ListParagraph"/>
        <w:numPr>
          <w:ilvl w:val="3"/>
          <w:numId w:val="17"/>
        </w:numPr>
        <w:spacing w:after="0"/>
      </w:pPr>
      <w:r>
        <w:t>Take advantage of the whole screen</w:t>
      </w:r>
    </w:p>
    <w:p w:rsidR="00245C44" w:rsidRDefault="00245C44">
      <w:pPr>
        <w:pStyle w:val="ListParagraph"/>
        <w:spacing w:after="0"/>
        <w:ind w:left="2880"/>
      </w:pPr>
      <w:r>
        <w:t>Don’t feel the need to put content in boxes; consider letting it stretch across the whole page</w:t>
      </w:r>
    </w:p>
    <w:p w:rsidR="00245C44" w:rsidRDefault="00245C44" w:rsidP="00DB6666">
      <w:pPr>
        <w:pStyle w:val="ListParagraph"/>
        <w:numPr>
          <w:ilvl w:val="3"/>
          <w:numId w:val="17"/>
        </w:numPr>
        <w:spacing w:after="0"/>
      </w:pPr>
      <w:r>
        <w:t>Reconsider visuals that add realism</w:t>
      </w:r>
    </w:p>
    <w:p w:rsidR="00245C44" w:rsidRDefault="00245C44">
      <w:pPr>
        <w:pStyle w:val="ListParagraph"/>
        <w:spacing w:after="0"/>
        <w:ind w:left="2880"/>
      </w:pPr>
      <w:r>
        <w:t>Stay away from unnecessary effects such as shadows that clutter the display</w:t>
      </w:r>
    </w:p>
    <w:p w:rsidR="00245C44" w:rsidRDefault="00245C44" w:rsidP="00DB6666">
      <w:pPr>
        <w:pStyle w:val="ListParagraph"/>
        <w:numPr>
          <w:ilvl w:val="2"/>
          <w:numId w:val="17"/>
        </w:numPr>
        <w:spacing w:after="0"/>
      </w:pPr>
      <w:r>
        <w:t>Clarity – Focus on functionality and keep it simple.  Use visuals carefully and make sure icons and text are crisp and lucid.</w:t>
      </w:r>
    </w:p>
    <w:p w:rsidR="00245C44" w:rsidRDefault="00245C44" w:rsidP="00DB6666">
      <w:pPr>
        <w:pStyle w:val="ListParagraph"/>
        <w:numPr>
          <w:ilvl w:val="3"/>
          <w:numId w:val="17"/>
        </w:numPr>
        <w:spacing w:after="0"/>
      </w:pPr>
      <w:r>
        <w:t>Use negative space effectively</w:t>
      </w:r>
    </w:p>
    <w:p w:rsidR="00245C44" w:rsidRDefault="00245C44">
      <w:pPr>
        <w:pStyle w:val="ListParagraph"/>
        <w:spacing w:after="0"/>
        <w:ind w:left="2880"/>
      </w:pPr>
      <w:r>
        <w:t>Negative space makes the app seem more efficient and draws attention to important content</w:t>
      </w:r>
    </w:p>
    <w:p w:rsidR="00245C44" w:rsidRDefault="00245C44" w:rsidP="00DB6666">
      <w:pPr>
        <w:pStyle w:val="ListParagraph"/>
        <w:numPr>
          <w:ilvl w:val="3"/>
          <w:numId w:val="17"/>
        </w:numPr>
        <w:spacing w:after="0"/>
      </w:pPr>
      <w:r>
        <w:t>Use the system fonts for readability</w:t>
      </w:r>
    </w:p>
    <w:p w:rsidR="00245C44" w:rsidRDefault="00245C44" w:rsidP="00DB6666">
      <w:pPr>
        <w:pStyle w:val="ListParagraph"/>
        <w:numPr>
          <w:ilvl w:val="3"/>
          <w:numId w:val="17"/>
        </w:numPr>
        <w:spacing w:after="0"/>
      </w:pPr>
      <w:r>
        <w:t>Embrace borderless buttons</w:t>
      </w:r>
    </w:p>
    <w:p w:rsidR="00245C44" w:rsidRDefault="00245C44">
      <w:pPr>
        <w:pStyle w:val="ListParagraph"/>
        <w:spacing w:after="0"/>
        <w:ind w:left="2880"/>
      </w:pPr>
      <w:r>
        <w:t>Use appropriate titles, context, and color to indicate interactivity</w:t>
      </w:r>
    </w:p>
    <w:p w:rsidR="00245C44" w:rsidRDefault="00245C44" w:rsidP="00DB6666">
      <w:pPr>
        <w:pStyle w:val="ListParagraph"/>
        <w:numPr>
          <w:ilvl w:val="2"/>
          <w:numId w:val="17"/>
        </w:numPr>
        <w:spacing w:after="0"/>
      </w:pPr>
      <w:r>
        <w:t>Depth – Use layers and motion to heighten the user’s experience</w:t>
      </w:r>
    </w:p>
    <w:p w:rsidR="00245C44" w:rsidRDefault="00245C44" w:rsidP="00DB6666">
      <w:pPr>
        <w:pStyle w:val="ListParagraph"/>
        <w:numPr>
          <w:ilvl w:val="3"/>
          <w:numId w:val="17"/>
        </w:numPr>
        <w:spacing w:after="0"/>
      </w:pPr>
      <w:r>
        <w:t>Use transitions to emphasize relationships</w:t>
      </w:r>
    </w:p>
    <w:p w:rsidR="00245C44" w:rsidRDefault="00245C44" w:rsidP="00DB6666">
      <w:pPr>
        <w:pStyle w:val="ListParagraph"/>
        <w:numPr>
          <w:ilvl w:val="3"/>
          <w:numId w:val="17"/>
        </w:numPr>
        <w:spacing w:after="0"/>
      </w:pPr>
      <w:r>
        <w:t>Make important content pop out into the foreground</w:t>
      </w:r>
    </w:p>
    <w:p w:rsidR="00245C44" w:rsidRDefault="00245C44">
      <w:pPr>
        <w:pStyle w:val="ListParagraph"/>
        <w:spacing w:after="0"/>
        <w:ind w:left="1440"/>
      </w:pPr>
    </w:p>
    <w:p w:rsidR="00245C44" w:rsidRDefault="00245C44">
      <w:pPr>
        <w:pageBreakBefore/>
        <w:spacing w:after="0"/>
      </w:pPr>
    </w:p>
    <w:p w:rsidR="00245C44" w:rsidRDefault="00245C44" w:rsidP="00DB6666">
      <w:pPr>
        <w:pStyle w:val="ListParagraph"/>
        <w:numPr>
          <w:ilvl w:val="0"/>
          <w:numId w:val="17"/>
        </w:numPr>
        <w:spacing w:after="0"/>
      </w:pPr>
      <w:r>
        <w:t>Reference Documents</w:t>
      </w:r>
    </w:p>
    <w:p w:rsidR="00245C44" w:rsidRDefault="00245C44" w:rsidP="00DB6666">
      <w:pPr>
        <w:pStyle w:val="ListParagraph"/>
        <w:numPr>
          <w:ilvl w:val="1"/>
          <w:numId w:val="17"/>
        </w:numPr>
        <w:spacing w:after="0"/>
      </w:pPr>
      <w:r>
        <w:t>Sources for existing software documents</w:t>
      </w:r>
    </w:p>
    <w:p w:rsidR="00245C44" w:rsidRDefault="00245C44" w:rsidP="00DB6666">
      <w:pPr>
        <w:pStyle w:val="ListParagraph"/>
        <w:numPr>
          <w:ilvl w:val="1"/>
          <w:numId w:val="17"/>
        </w:numPr>
        <w:spacing w:after="0"/>
      </w:pPr>
      <w:r>
        <w:t>Documentation of system</w:t>
      </w:r>
    </w:p>
    <w:p w:rsidR="00245C44" w:rsidRDefault="00245C44">
      <w:pPr>
        <w:pStyle w:val="ListParagraph"/>
        <w:numPr>
          <w:ilvl w:val="0"/>
          <w:numId w:val="6"/>
        </w:numPr>
        <w:spacing w:after="0"/>
      </w:pPr>
      <w:proofErr w:type="spellStart"/>
      <w:proofErr w:type="gramStart"/>
      <w:r>
        <w:t>iLETU</w:t>
      </w:r>
      <w:proofErr w:type="spellEnd"/>
      <w:proofErr w:type="gramEnd"/>
      <w:r>
        <w:t xml:space="preserve"> SRS Version 1. 2013-09-02.</w:t>
      </w:r>
    </w:p>
    <w:p w:rsidR="00105048" w:rsidRDefault="00105048" w:rsidP="00105048">
      <w:pPr>
        <w:pStyle w:val="ListParagraph"/>
        <w:numPr>
          <w:ilvl w:val="0"/>
          <w:numId w:val="6"/>
        </w:numPr>
        <w:spacing w:after="0"/>
      </w:pPr>
      <w:r w:rsidRPr="00105048">
        <w:t>Jesse Andersen</w:t>
      </w:r>
      <w:r>
        <w:t xml:space="preserve">. </w:t>
      </w:r>
      <w:proofErr w:type="spellStart"/>
      <w:r w:rsidRPr="00105048">
        <w:rPr>
          <w:u w:val="single"/>
        </w:rPr>
        <w:t>JASidePanels</w:t>
      </w:r>
      <w:proofErr w:type="spellEnd"/>
      <w:r w:rsidRPr="00105048">
        <w:rPr>
          <w:u w:val="single"/>
        </w:rPr>
        <w:t>.</w:t>
      </w:r>
      <w:r>
        <w:t xml:space="preserve"> </w:t>
      </w:r>
      <w:proofErr w:type="spellStart"/>
      <w:r>
        <w:t>Github</w:t>
      </w:r>
      <w:proofErr w:type="spellEnd"/>
      <w:r>
        <w:t>. 2013-11-07. &lt;</w:t>
      </w:r>
      <w:hyperlink r:id="rId13" w:history="1">
        <w:r>
          <w:rPr>
            <w:rStyle w:val="Hyperlink"/>
          </w:rPr>
          <w:t>https://github.com/gotosleep/JASidePanels</w:t>
        </w:r>
      </w:hyperlink>
      <w:r>
        <w:t>&gt;.</w:t>
      </w:r>
    </w:p>
    <w:p w:rsidR="00317F4B" w:rsidRDefault="00317F4B" w:rsidP="00105048">
      <w:pPr>
        <w:pStyle w:val="ListParagraph"/>
        <w:numPr>
          <w:ilvl w:val="0"/>
          <w:numId w:val="6"/>
        </w:numPr>
        <w:spacing w:after="0"/>
      </w:pPr>
      <w:proofErr w:type="spellStart"/>
      <w:r>
        <w:rPr>
          <w:u w:val="single"/>
        </w:rPr>
        <w:t>NimbusKit</w:t>
      </w:r>
      <w:proofErr w:type="spellEnd"/>
      <w:r>
        <w:rPr>
          <w:u w:val="single"/>
        </w:rPr>
        <w:t>.</w:t>
      </w:r>
      <w:r w:rsidRPr="00317F4B">
        <w:t xml:space="preserve"> </w:t>
      </w:r>
      <w:proofErr w:type="spellStart"/>
      <w:r>
        <w:t>NimbusKit</w:t>
      </w:r>
      <w:proofErr w:type="spellEnd"/>
      <w:r>
        <w:t>. 2013-09-02. &lt;</w:t>
      </w:r>
      <w:hyperlink r:id="rId14" w:history="1">
        <w:r>
          <w:rPr>
            <w:rStyle w:val="Hyperlink"/>
          </w:rPr>
          <w:t>http://nimbuskit.info/</w:t>
        </w:r>
      </w:hyperlink>
      <w:r>
        <w:t>&gt;.</w:t>
      </w:r>
    </w:p>
    <w:p w:rsidR="00245C44" w:rsidRDefault="00245C44" w:rsidP="00DB6666">
      <w:pPr>
        <w:pStyle w:val="ListParagraph"/>
        <w:numPr>
          <w:ilvl w:val="1"/>
          <w:numId w:val="17"/>
        </w:numPr>
        <w:spacing w:after="0"/>
      </w:pPr>
      <w:r>
        <w:t>Sources for technical reference documents</w:t>
      </w:r>
    </w:p>
    <w:p w:rsidR="00245C44" w:rsidRDefault="00245C44">
      <w:pPr>
        <w:pStyle w:val="ListParagraph"/>
        <w:numPr>
          <w:ilvl w:val="0"/>
          <w:numId w:val="6"/>
        </w:numPr>
        <w:spacing w:after="0"/>
      </w:pPr>
      <w:proofErr w:type="gramStart"/>
      <w:r>
        <w:t>iOS</w:t>
      </w:r>
      <w:proofErr w:type="gramEnd"/>
      <w:r>
        <w:t xml:space="preserve"> Developer Library. </w:t>
      </w:r>
      <w:r>
        <w:rPr>
          <w:u w:val="single"/>
        </w:rPr>
        <w:t>Designing for iOS 7.</w:t>
      </w:r>
      <w:r>
        <w:t xml:space="preserve"> 2013-09-18. &lt;</w:t>
      </w:r>
      <w:hyperlink r:id="rId15" w:anchor="//apple_ref/doc/uid/TP40006556" w:history="1">
        <w:r>
          <w:rPr>
            <w:rStyle w:val="Hyperlink"/>
          </w:rPr>
          <w:t>https://developer.apple.com/library/ios/documentation/UserExperience/Conceptual/MobileHIG/index.html#//apple_ref/doc/uid/TP40006556</w:t>
        </w:r>
      </w:hyperlink>
      <w:r>
        <w:t>&gt;</w:t>
      </w:r>
      <w:r w:rsidR="00105048">
        <w:t>.</w:t>
      </w:r>
    </w:p>
    <w:p w:rsidR="00245C44" w:rsidRDefault="00245C44">
      <w:pPr>
        <w:pStyle w:val="ListParagraph"/>
        <w:numPr>
          <w:ilvl w:val="0"/>
          <w:numId w:val="6"/>
        </w:numPr>
        <w:spacing w:after="0"/>
      </w:pPr>
      <w:r>
        <w:t xml:space="preserve">Drew </w:t>
      </w:r>
      <w:proofErr w:type="spellStart"/>
      <w:r>
        <w:t>Sikora</w:t>
      </w:r>
      <w:proofErr w:type="spellEnd"/>
      <w:r>
        <w:t xml:space="preserve">. </w:t>
      </w:r>
      <w:r>
        <w:rPr>
          <w:u w:val="single"/>
        </w:rPr>
        <w:t>Using PDL for Code Design and Documentation.</w:t>
      </w:r>
      <w:r>
        <w:t xml:space="preserve"> Gamedev.net. 2001-06-13. &lt; </w:t>
      </w:r>
      <w:hyperlink r:id="rId16" w:history="1">
        <w:r>
          <w:rPr>
            <w:rStyle w:val="Hyperlink"/>
          </w:rPr>
          <w:t>http://www.gamedev.net/page/resources/_/technical/general-programming/using-pdl-for-code-design-and-documentation-r1384</w:t>
        </w:r>
      </w:hyperlink>
      <w:r>
        <w:t>&gt;</w:t>
      </w:r>
      <w:r w:rsidR="00105048">
        <w:t>.</w:t>
      </w:r>
    </w:p>
    <w:p w:rsidR="00245C44" w:rsidRDefault="00245C44" w:rsidP="00DB6666">
      <w:pPr>
        <w:pStyle w:val="ListParagraph"/>
        <w:pageBreakBefore/>
        <w:numPr>
          <w:ilvl w:val="0"/>
          <w:numId w:val="17"/>
        </w:numPr>
        <w:spacing w:after="0"/>
      </w:pPr>
      <w:r>
        <w:lastRenderedPageBreak/>
        <w:t>Design Description</w:t>
      </w:r>
    </w:p>
    <w:p w:rsidR="00245C44" w:rsidRDefault="00245C44" w:rsidP="00DB6666">
      <w:pPr>
        <w:pStyle w:val="ListParagraph"/>
        <w:numPr>
          <w:ilvl w:val="1"/>
          <w:numId w:val="17"/>
        </w:numPr>
        <w:spacing w:after="0"/>
      </w:pPr>
      <w:r>
        <w:t>Data description</w:t>
      </w:r>
    </w:p>
    <w:p w:rsidR="00245C44" w:rsidRDefault="00245C44" w:rsidP="00DB6666">
      <w:pPr>
        <w:pStyle w:val="ListParagraph"/>
        <w:numPr>
          <w:ilvl w:val="2"/>
          <w:numId w:val="17"/>
        </w:numPr>
        <w:spacing w:after="0"/>
      </w:pPr>
      <w:r>
        <w:t>Review of data flows</w:t>
      </w:r>
    </w:p>
    <w:p w:rsidR="00245C44" w:rsidRDefault="00245C44">
      <w:pPr>
        <w:pStyle w:val="ListParagraph"/>
        <w:spacing w:after="0"/>
        <w:ind w:left="2160"/>
      </w:pPr>
      <w:r>
        <w:t xml:space="preserve">The </w:t>
      </w:r>
      <w:proofErr w:type="spellStart"/>
      <w:r>
        <w:t>iLETU</w:t>
      </w:r>
      <w:proofErr w:type="spellEnd"/>
      <w:r>
        <w:t xml:space="preserve"> app is driven by the </w:t>
      </w:r>
      <w:proofErr w:type="spellStart"/>
      <w:r>
        <w:t>letuiphoneAppDelegate</w:t>
      </w:r>
      <w:proofErr w:type="spellEnd"/>
      <w:r>
        <w:t xml:space="preserve">.  This class </w:t>
      </w:r>
      <w:r w:rsidR="00AD7208">
        <w:t>shall have</w:t>
      </w:r>
      <w:r>
        <w:t xml:space="preserve"> methods that are called when the app is opened, terminated, put in the background, and brought to the foreground.  When the app is opened, the </w:t>
      </w:r>
      <w:proofErr w:type="spellStart"/>
      <w:r>
        <w:t>application</w:t>
      </w:r>
      <w:proofErr w:type="gramStart"/>
      <w:r>
        <w:t>:didFinishLaunchingWithOptions</w:t>
      </w:r>
      <w:proofErr w:type="spellEnd"/>
      <w:proofErr w:type="gramEnd"/>
      <w:r>
        <w:t xml:space="preserve">: method </w:t>
      </w:r>
      <w:r w:rsidR="00AD7208">
        <w:t>shall be</w:t>
      </w:r>
      <w:r>
        <w:t xml:space="preserve"> called and </w:t>
      </w:r>
      <w:r w:rsidR="009A4284">
        <w:t xml:space="preserve">two panels </w:t>
      </w:r>
      <w:r w:rsidR="00AD7208">
        <w:t>shall be</w:t>
      </w:r>
      <w:r w:rsidR="009A4284">
        <w:t xml:space="preserve"> created.  The first panel is on the left side of the screen but completely hidden behind the second panel.  This panel serves as a navigation menu that creates and displays the front panels</w:t>
      </w:r>
      <w:r w:rsidR="00AD7208">
        <w:t xml:space="preserve"> as</w:t>
      </w:r>
      <w:r w:rsidR="009A4284">
        <w:t xml:space="preserve"> described in Section</w:t>
      </w:r>
      <w:r w:rsidR="001A4524">
        <w:t>s 1.3 and 4.1.</w:t>
      </w:r>
    </w:p>
    <w:p w:rsidR="00245C44" w:rsidRDefault="00AD7208">
      <w:pPr>
        <w:pStyle w:val="ListParagraph"/>
        <w:spacing w:after="0"/>
        <w:ind w:left="2160"/>
      </w:pPr>
      <w:r>
        <w:t>At any time, the user may press a button on the top-left corner of the screen.  This shall reveal the hidden panel, and the user may choose a new menu item to navigate to.</w:t>
      </w:r>
    </w:p>
    <w:p w:rsidR="00245C44" w:rsidRDefault="00245C44" w:rsidP="00DB6666">
      <w:pPr>
        <w:pStyle w:val="ListParagraph"/>
        <w:numPr>
          <w:ilvl w:val="2"/>
          <w:numId w:val="17"/>
        </w:numPr>
        <w:spacing w:after="0"/>
      </w:pPr>
      <w:r>
        <w:t>Review of data structures</w:t>
      </w:r>
    </w:p>
    <w:p w:rsidR="00AD7208" w:rsidRDefault="00AD7208" w:rsidP="00AD7208">
      <w:pPr>
        <w:pStyle w:val="ListParagraph"/>
        <w:spacing w:after="0"/>
        <w:ind w:left="2160"/>
      </w:pPr>
      <w:r>
        <w:t xml:space="preserve">The panel for each menu item shall be created via storyboard.  </w:t>
      </w:r>
      <w:r w:rsidR="00273E84">
        <w:t>Each panel shall also have a corresponding class that implements the required panel methods and the proper delegator for the class.  For more information, see Section 4.1, Views.</w:t>
      </w:r>
    </w:p>
    <w:p w:rsidR="00273E84" w:rsidRDefault="00273E84" w:rsidP="00AD7208">
      <w:pPr>
        <w:pStyle w:val="ListParagraph"/>
        <w:spacing w:after="0"/>
        <w:ind w:left="2160"/>
      </w:pPr>
      <w:r>
        <w:t>The app shall also use the following non-view data structures:</w:t>
      </w:r>
    </w:p>
    <w:p w:rsidR="00273E84" w:rsidRDefault="00273E84" w:rsidP="00273E84">
      <w:pPr>
        <w:pStyle w:val="ListParagraph"/>
        <w:numPr>
          <w:ilvl w:val="0"/>
          <w:numId w:val="6"/>
        </w:numPr>
        <w:tabs>
          <w:tab w:val="num" w:pos="360"/>
        </w:tabs>
        <w:spacing w:after="0"/>
        <w:ind w:left="2520"/>
      </w:pPr>
      <w:proofErr w:type="spellStart"/>
      <w:r>
        <w:t>Announcement</w:t>
      </w:r>
      <w:r w:rsidR="00A61FE2">
        <w:t>.m</w:t>
      </w:r>
      <w:proofErr w:type="spellEnd"/>
      <w:r w:rsidR="00A61FE2">
        <w:t xml:space="preserve"> – Stores a single entry from an RSS feed</w:t>
      </w:r>
    </w:p>
    <w:p w:rsidR="00273E84" w:rsidRDefault="00273E84" w:rsidP="00273E84">
      <w:pPr>
        <w:pStyle w:val="ListParagraph"/>
        <w:numPr>
          <w:ilvl w:val="0"/>
          <w:numId w:val="6"/>
        </w:numPr>
        <w:tabs>
          <w:tab w:val="num" w:pos="360"/>
        </w:tabs>
        <w:spacing w:after="0"/>
        <w:ind w:left="2520"/>
      </w:pPr>
      <w:proofErr w:type="spellStart"/>
      <w:r>
        <w:t>FilteredURLCache</w:t>
      </w:r>
      <w:r w:rsidR="00A61FE2">
        <w:t>.m</w:t>
      </w:r>
      <w:proofErr w:type="spellEnd"/>
      <w:r w:rsidR="00A61FE2">
        <w:t xml:space="preserve"> – Caches a webpage, while stripping away any ads</w:t>
      </w:r>
    </w:p>
    <w:p w:rsidR="00273E84" w:rsidRDefault="00273E84" w:rsidP="00273E84">
      <w:pPr>
        <w:pStyle w:val="ListParagraph"/>
        <w:numPr>
          <w:ilvl w:val="0"/>
          <w:numId w:val="6"/>
        </w:numPr>
        <w:tabs>
          <w:tab w:val="num" w:pos="360"/>
        </w:tabs>
        <w:spacing w:after="0"/>
        <w:ind w:left="2520"/>
      </w:pPr>
      <w:proofErr w:type="spellStart"/>
      <w:r>
        <w:t>constants.h</w:t>
      </w:r>
      <w:proofErr w:type="spellEnd"/>
      <w:r w:rsidR="00A61FE2">
        <w:t xml:space="preserve"> – Stores constants that are used throughout the app.</w:t>
      </w:r>
    </w:p>
    <w:p w:rsidR="00245C44" w:rsidRDefault="00245C44" w:rsidP="00DB6666">
      <w:pPr>
        <w:pStyle w:val="ListParagraph"/>
        <w:numPr>
          <w:ilvl w:val="1"/>
          <w:numId w:val="17"/>
        </w:numPr>
        <w:spacing w:after="0"/>
      </w:pPr>
      <w:r>
        <w:t>Derived program structure</w:t>
      </w:r>
    </w:p>
    <w:p w:rsidR="00A61FE2" w:rsidRDefault="00A61FE2" w:rsidP="00A61FE2">
      <w:pPr>
        <w:pStyle w:val="ListParagraph"/>
        <w:spacing w:after="0"/>
        <w:ind w:left="1440"/>
      </w:pPr>
      <w:r>
        <w:t xml:space="preserve">The program shall create the hidden left panel and initialize the right panel as the </w:t>
      </w:r>
      <w:proofErr w:type="gramStart"/>
      <w:r>
        <w:t>About</w:t>
      </w:r>
      <w:proofErr w:type="gramEnd"/>
      <w:r>
        <w:t xml:space="preserve"> view.  When the user triggers a </w:t>
      </w:r>
      <w:r w:rsidR="00105048">
        <w:t>view change, the program shall create the corresponding view if it doesn’t already exist and display it in the right panel.</w:t>
      </w:r>
    </w:p>
    <w:p w:rsidR="00245C44" w:rsidRDefault="00245C44" w:rsidP="00DB6666">
      <w:pPr>
        <w:pStyle w:val="ListParagraph"/>
        <w:numPr>
          <w:ilvl w:val="1"/>
          <w:numId w:val="17"/>
        </w:numPr>
        <w:spacing w:after="0"/>
      </w:pPr>
      <w:r>
        <w:t>Interfaces within the structure</w:t>
      </w:r>
    </w:p>
    <w:p w:rsidR="00A61FE2" w:rsidRDefault="00105048" w:rsidP="00A61FE2">
      <w:pPr>
        <w:pStyle w:val="ListParagraph"/>
        <w:spacing w:after="0"/>
        <w:ind w:left="1440"/>
      </w:pPr>
      <w:r>
        <w:t xml:space="preserve">All main views are required to inherit from the </w:t>
      </w:r>
      <w:proofErr w:type="spellStart"/>
      <w:r>
        <w:t>UIViewController</w:t>
      </w:r>
      <w:proofErr w:type="spellEnd"/>
      <w:r w:rsidR="00317F4B">
        <w:t xml:space="preserve"> class.</w:t>
      </w:r>
    </w:p>
    <w:p w:rsidR="009B2CFF" w:rsidRDefault="009B2CFF" w:rsidP="00A61FE2">
      <w:pPr>
        <w:pStyle w:val="ListParagraph"/>
        <w:spacing w:after="0"/>
        <w:ind w:left="1440"/>
      </w:pPr>
      <w:r>
        <w:t xml:space="preserve">Constants shall be stored in a header file, </w:t>
      </w:r>
      <w:proofErr w:type="spellStart"/>
      <w:r>
        <w:t>constants.h</w:t>
      </w:r>
      <w:proofErr w:type="spellEnd"/>
      <w:r>
        <w:t>.  This includes any strings that will be displayed and any URLs.  The required URLs are as follows:</w:t>
      </w:r>
    </w:p>
    <w:p w:rsidR="009B2CFF" w:rsidRDefault="009B2CFF" w:rsidP="009B2CFF">
      <w:pPr>
        <w:pStyle w:val="ListParagraph"/>
        <w:numPr>
          <w:ilvl w:val="0"/>
          <w:numId w:val="12"/>
        </w:numPr>
        <w:suppressAutoHyphens w:val="0"/>
        <w:ind w:left="1800"/>
        <w:contextualSpacing/>
      </w:pPr>
      <w:r>
        <w:t xml:space="preserve">Bus schedule - </w:t>
      </w:r>
      <w:r w:rsidRPr="00803AFB">
        <w:t>http://www.letu.edu/opencms/opencms/homepage-links/student-resources/abbottbus.lnk</w:t>
      </w:r>
    </w:p>
    <w:p w:rsidR="009B2CFF" w:rsidRDefault="009B2CFF" w:rsidP="009B2CFF">
      <w:pPr>
        <w:pStyle w:val="ListParagraph"/>
        <w:numPr>
          <w:ilvl w:val="0"/>
          <w:numId w:val="12"/>
        </w:numPr>
        <w:suppressAutoHyphens w:val="0"/>
        <w:ind w:left="1800"/>
        <w:contextualSpacing/>
      </w:pPr>
      <w:r>
        <w:t xml:space="preserve">Pool hours - </w:t>
      </w:r>
      <w:r w:rsidRPr="00803AFB">
        <w:t>http://www.letu.edu/_Other-Resources/solheim-hours.html</w:t>
      </w:r>
    </w:p>
    <w:p w:rsidR="009B2CFF" w:rsidRDefault="009B2CFF" w:rsidP="009B2CFF">
      <w:pPr>
        <w:pStyle w:val="ListParagraph"/>
        <w:numPr>
          <w:ilvl w:val="0"/>
          <w:numId w:val="12"/>
        </w:numPr>
        <w:suppressAutoHyphens w:val="0"/>
        <w:ind w:left="1800"/>
        <w:contextualSpacing/>
      </w:pPr>
      <w:r>
        <w:t xml:space="preserve">YAC calendar - </w:t>
      </w:r>
      <w:r w:rsidRPr="0057630C">
        <w:t>http://www.google.com/calendar/embed?showTitle=0&amp;showCalendars=0&amp;showTabs=0;&amp;showPrint=0&amp;height=600&amp;wkst=1&amp;bgcolor=%23EEEBDB&amp;src=yac%40letu.edu&amp;color=%231B887A&amp;ctz=America%2FChicago</w:t>
      </w:r>
    </w:p>
    <w:p w:rsidR="009B2CFF" w:rsidRDefault="009B2CFF" w:rsidP="009B2CFF">
      <w:pPr>
        <w:pStyle w:val="ListParagraph"/>
        <w:numPr>
          <w:ilvl w:val="0"/>
          <w:numId w:val="12"/>
        </w:numPr>
        <w:suppressAutoHyphens w:val="0"/>
        <w:ind w:left="1800"/>
        <w:contextualSpacing/>
      </w:pPr>
      <w:r>
        <w:t xml:space="preserve">Athletics page - </w:t>
      </w:r>
      <w:r w:rsidRPr="009B2CFF">
        <w:t>http://www.letuathletics.com/index.aspx</w:t>
      </w:r>
    </w:p>
    <w:p w:rsidR="009B2CFF" w:rsidRDefault="009B2CFF" w:rsidP="009B2CFF">
      <w:pPr>
        <w:pStyle w:val="ListParagraph"/>
        <w:numPr>
          <w:ilvl w:val="0"/>
          <w:numId w:val="12"/>
        </w:numPr>
        <w:suppressAutoHyphens w:val="0"/>
        <w:ind w:left="1800"/>
        <w:contextualSpacing/>
      </w:pPr>
      <w:r>
        <w:t>Announcements - http://letustartpage.blogspot.com/feeds/posts/default?alt=rss</w:t>
      </w:r>
    </w:p>
    <w:p w:rsidR="009B2CFF" w:rsidRDefault="009B2CFF" w:rsidP="009B2CFF">
      <w:pPr>
        <w:pStyle w:val="ListParagraph"/>
        <w:numPr>
          <w:ilvl w:val="0"/>
          <w:numId w:val="13"/>
        </w:numPr>
        <w:suppressAutoHyphens w:val="0"/>
        <w:ind w:left="1800"/>
        <w:contextualSpacing/>
      </w:pPr>
      <w:r>
        <w:t xml:space="preserve">Campus Bullet - </w:t>
      </w:r>
      <w:r w:rsidRPr="0013785D">
        <w:t>http://campusbullet.net/home/category/all/?feed</w:t>
      </w:r>
    </w:p>
    <w:p w:rsidR="009B2CFF" w:rsidRDefault="009B2CFF" w:rsidP="009B2CFF">
      <w:pPr>
        <w:pStyle w:val="ListParagraph"/>
        <w:numPr>
          <w:ilvl w:val="0"/>
          <w:numId w:val="13"/>
        </w:numPr>
        <w:suppressAutoHyphens w:val="0"/>
        <w:ind w:left="1800"/>
        <w:contextualSpacing/>
      </w:pPr>
      <w:proofErr w:type="spellStart"/>
      <w:r>
        <w:lastRenderedPageBreak/>
        <w:t>Yellowjacket</w:t>
      </w:r>
      <w:proofErr w:type="spellEnd"/>
      <w:r>
        <w:t xml:space="preserve"> - </w:t>
      </w:r>
      <w:r w:rsidRPr="0013785D">
        <w:t>http://letuyellowjacket.org/feed/</w:t>
      </w:r>
    </w:p>
    <w:p w:rsidR="009B2CFF" w:rsidRDefault="009B2CFF" w:rsidP="009B2CFF">
      <w:pPr>
        <w:pStyle w:val="ListParagraph"/>
        <w:numPr>
          <w:ilvl w:val="0"/>
          <w:numId w:val="13"/>
        </w:numPr>
        <w:suppressAutoHyphens w:val="0"/>
        <w:ind w:left="1800"/>
        <w:contextualSpacing/>
      </w:pPr>
      <w:r>
        <w:t xml:space="preserve">Saga menu - </w:t>
      </w:r>
      <w:r w:rsidRPr="009C191E">
        <w:t>http://legacy.cafebonappetit.com/rss/menu/147</w:t>
      </w:r>
    </w:p>
    <w:p w:rsidR="009B2CFF" w:rsidRDefault="009B2CFF" w:rsidP="009B2CFF">
      <w:pPr>
        <w:pStyle w:val="ListParagraph"/>
        <w:numPr>
          <w:ilvl w:val="0"/>
          <w:numId w:val="13"/>
        </w:numPr>
        <w:suppressAutoHyphens w:val="0"/>
        <w:ind w:left="1800"/>
        <w:contextualSpacing/>
      </w:pPr>
      <w:r>
        <w:t xml:space="preserve">Intramurals schedule - </w:t>
      </w:r>
      <w:r w:rsidRPr="009B2CFF">
        <w:t>http://www.imleagues.com/School/Portal.aspx?SchID=39d7b8cb08db465ab4f27a061607a7c4&amp;Portal=SchOfDay</w:t>
      </w:r>
    </w:p>
    <w:p w:rsidR="009B2CFF" w:rsidRDefault="009B2CFF" w:rsidP="009B2CFF">
      <w:pPr>
        <w:pStyle w:val="ListParagraph"/>
        <w:numPr>
          <w:ilvl w:val="0"/>
          <w:numId w:val="13"/>
        </w:numPr>
        <w:suppressAutoHyphens w:val="0"/>
        <w:ind w:left="1800"/>
        <w:contextualSpacing/>
      </w:pPr>
      <w:r>
        <w:t xml:space="preserve">Mail - </w:t>
      </w:r>
      <w:r w:rsidRPr="008A3551">
        <w:t>https://mail.letu.edu/owa/auth/logon.aspx</w:t>
      </w:r>
    </w:p>
    <w:p w:rsidR="009B2CFF" w:rsidRDefault="009B2CFF" w:rsidP="009B2CFF">
      <w:pPr>
        <w:pStyle w:val="ListParagraph"/>
        <w:numPr>
          <w:ilvl w:val="0"/>
          <w:numId w:val="14"/>
        </w:numPr>
        <w:suppressAutoHyphens w:val="0"/>
        <w:ind w:left="1800"/>
        <w:contextualSpacing/>
      </w:pPr>
      <w:r>
        <w:t xml:space="preserve">Web services - </w:t>
      </w:r>
      <w:r w:rsidRPr="008A3551">
        <w:t>https://my.letu.edu/ICS/</w:t>
      </w:r>
    </w:p>
    <w:p w:rsidR="009B2CFF" w:rsidRDefault="009B2CFF" w:rsidP="009B2CFF">
      <w:pPr>
        <w:pStyle w:val="ListParagraph"/>
        <w:numPr>
          <w:ilvl w:val="0"/>
          <w:numId w:val="14"/>
        </w:numPr>
        <w:suppressAutoHyphens w:val="0"/>
        <w:ind w:left="1800"/>
        <w:contextualSpacing/>
      </w:pPr>
      <w:r>
        <w:t xml:space="preserve">Blackboard - </w:t>
      </w:r>
      <w:r w:rsidRPr="008A3551">
        <w:t>https://courses.letu.edu</w:t>
      </w:r>
    </w:p>
    <w:p w:rsidR="009B2CFF" w:rsidRDefault="009B2CFF" w:rsidP="009B2CFF">
      <w:pPr>
        <w:pStyle w:val="ListParagraph"/>
        <w:numPr>
          <w:ilvl w:val="0"/>
          <w:numId w:val="14"/>
        </w:numPr>
        <w:suppressAutoHyphens w:val="0"/>
        <w:ind w:left="1800"/>
        <w:contextualSpacing/>
      </w:pPr>
      <w:r>
        <w:t xml:space="preserve">Student directory - </w:t>
      </w:r>
      <w:r w:rsidRPr="00CB7A17">
        <w:t>http://www.letu.edu/search/student_directory.html</w:t>
      </w:r>
    </w:p>
    <w:p w:rsidR="009B2CFF" w:rsidRDefault="009B2CFF" w:rsidP="009B2CFF">
      <w:pPr>
        <w:pStyle w:val="ListParagraph"/>
        <w:numPr>
          <w:ilvl w:val="0"/>
          <w:numId w:val="14"/>
        </w:numPr>
        <w:suppressAutoHyphens w:val="0"/>
        <w:ind w:left="1800"/>
        <w:contextualSpacing/>
      </w:pPr>
      <w:r>
        <w:t xml:space="preserve">Chapel attendance - </w:t>
      </w:r>
      <w:r w:rsidRPr="00CB7A17">
        <w:t>http://www.letu.edu/student_life/chapel/attendance.html</w:t>
      </w:r>
    </w:p>
    <w:p w:rsidR="009B2CFF" w:rsidRDefault="009B2CFF" w:rsidP="009B2CFF">
      <w:pPr>
        <w:pStyle w:val="ListParagraph"/>
        <w:spacing w:after="0"/>
      </w:pPr>
    </w:p>
    <w:p w:rsidR="00245C44" w:rsidRDefault="00245C44">
      <w:pPr>
        <w:pageBreakBefore/>
        <w:spacing w:after="0"/>
      </w:pPr>
    </w:p>
    <w:p w:rsidR="00245C44" w:rsidRDefault="006950BB" w:rsidP="00DB6666">
      <w:pPr>
        <w:pStyle w:val="ListParagraph"/>
        <w:numPr>
          <w:ilvl w:val="0"/>
          <w:numId w:val="17"/>
        </w:numPr>
        <w:spacing w:after="0"/>
      </w:pPr>
      <w:r>
        <w:t>Entities</w:t>
      </w:r>
    </w:p>
    <w:p w:rsidR="00245C44" w:rsidRDefault="00245C44" w:rsidP="00DB6666">
      <w:pPr>
        <w:pStyle w:val="ListParagraph"/>
        <w:numPr>
          <w:ilvl w:val="1"/>
          <w:numId w:val="17"/>
        </w:numPr>
        <w:spacing w:after="0"/>
      </w:pPr>
      <w:r>
        <w:t>Views</w:t>
      </w:r>
    </w:p>
    <w:p w:rsidR="00245C44" w:rsidRDefault="00245C44" w:rsidP="00DB6666">
      <w:pPr>
        <w:pStyle w:val="ListParagraph"/>
        <w:numPr>
          <w:ilvl w:val="2"/>
          <w:numId w:val="17"/>
        </w:numPr>
        <w:spacing w:after="0"/>
        <w:ind w:left="2340" w:hanging="360"/>
      </w:pPr>
      <w:r>
        <w:t>Announcements</w:t>
      </w:r>
    </w:p>
    <w:p w:rsidR="00245C44" w:rsidRDefault="00245C44" w:rsidP="00DB6666">
      <w:pPr>
        <w:pStyle w:val="ListParagraph"/>
        <w:numPr>
          <w:ilvl w:val="3"/>
          <w:numId w:val="17"/>
        </w:numPr>
        <w:spacing w:after="0"/>
      </w:pPr>
      <w:r>
        <w:t>Processing narrative with cross reference to SRS</w:t>
      </w:r>
    </w:p>
    <w:p w:rsidR="00245C44" w:rsidRDefault="00245C44">
      <w:pPr>
        <w:pStyle w:val="ListParagraph"/>
        <w:spacing w:after="0"/>
        <w:ind w:left="2880"/>
      </w:pPr>
      <w:r>
        <w:t xml:space="preserve">This view inherits functionality from the </w:t>
      </w:r>
      <w:proofErr w:type="spellStart"/>
      <w:r>
        <w:t>RSSView</w:t>
      </w:r>
      <w:proofErr w:type="spellEnd"/>
      <w:r>
        <w:t xml:space="preserve"> class, Section 4.2.1.</w:t>
      </w:r>
    </w:p>
    <w:p w:rsidR="00245C44" w:rsidRDefault="00245C44">
      <w:pPr>
        <w:pStyle w:val="ListParagraph"/>
        <w:spacing w:after="0"/>
        <w:ind w:left="2880"/>
      </w:pPr>
      <w:r>
        <w:t>When the Announcements View is activated by the Application Delegate, the software shall connec</w:t>
      </w:r>
      <w:r w:rsidR="00425559">
        <w:t>t to the announcements RSS feed</w:t>
      </w:r>
      <w:r w:rsidR="00425559">
        <w:t xml:space="preserve">, which will be stored in </w:t>
      </w:r>
      <w:proofErr w:type="spellStart"/>
      <w:r w:rsidR="00425559">
        <w:t>constants.h</w:t>
      </w:r>
      <w:proofErr w:type="spellEnd"/>
      <w:r>
        <w:t xml:space="preserve">.  The software </w:t>
      </w:r>
      <w:r w:rsidR="00317F4B">
        <w:t>shall</w:t>
      </w:r>
      <w:r>
        <w:t xml:space="preserve"> load each article into the Announcement data structure, which has a field for the title, date, and body of the article.  See Section 4.2.1.1 for more detail about the feed and list.</w:t>
      </w:r>
    </w:p>
    <w:p w:rsidR="00245C44" w:rsidRDefault="00245C44" w:rsidP="00DB6666">
      <w:pPr>
        <w:pStyle w:val="ListParagraph"/>
        <w:numPr>
          <w:ilvl w:val="3"/>
          <w:numId w:val="17"/>
        </w:numPr>
        <w:spacing w:after="0"/>
      </w:pPr>
      <w:r>
        <w:t>Interface description</w:t>
      </w:r>
    </w:p>
    <w:p w:rsidR="00245C44" w:rsidRDefault="00245C44">
      <w:pPr>
        <w:pStyle w:val="ListParagraph"/>
        <w:spacing w:after="0"/>
        <w:ind w:left="2880"/>
      </w:pPr>
      <w:r>
        <w:t xml:space="preserve">The Announcements view inherits interfaces from the </w:t>
      </w:r>
      <w:proofErr w:type="spellStart"/>
      <w:r>
        <w:t>RSSView</w:t>
      </w:r>
      <w:proofErr w:type="spellEnd"/>
      <w:r>
        <w:t xml:space="preserve"> class detailed Section 4.2.1.2.</w:t>
      </w:r>
      <w:r w:rsidR="00317F4B">
        <w:t xml:space="preserve">  The </w:t>
      </w:r>
      <w:proofErr w:type="spellStart"/>
      <w:r w:rsidR="00317F4B">
        <w:t>RSSView</w:t>
      </w:r>
      <w:proofErr w:type="spellEnd"/>
      <w:r w:rsidR="00317F4B">
        <w:t xml:space="preserve"> class inherits from the Nimbus Library.</w:t>
      </w:r>
    </w:p>
    <w:p w:rsidR="00245C44" w:rsidRDefault="00245C44" w:rsidP="00DB6666">
      <w:pPr>
        <w:pStyle w:val="ListParagraph"/>
        <w:numPr>
          <w:ilvl w:val="3"/>
          <w:numId w:val="17"/>
        </w:numPr>
        <w:spacing w:after="0"/>
      </w:pPr>
      <w:r>
        <w:t>Design language (or other) description</w:t>
      </w:r>
    </w:p>
    <w:p w:rsidR="00245C44" w:rsidRDefault="00245C44">
      <w:pPr>
        <w:pStyle w:val="ListParagraph"/>
        <w:spacing w:after="0"/>
        <w:ind w:left="2880"/>
      </w:pPr>
      <w:r>
        <w:t>When the view is opened:</w:t>
      </w:r>
    </w:p>
    <w:p w:rsidR="00245C44" w:rsidRDefault="00245C44" w:rsidP="00DB6666">
      <w:pPr>
        <w:pStyle w:val="ListParagraph"/>
        <w:numPr>
          <w:ilvl w:val="4"/>
          <w:numId w:val="17"/>
        </w:numPr>
        <w:spacing w:after="0"/>
      </w:pPr>
      <w:r>
        <w:t>Set the title of the window to “Announcements”</w:t>
      </w:r>
    </w:p>
    <w:p w:rsidR="00245C44" w:rsidRDefault="00245C44" w:rsidP="00DB6666">
      <w:pPr>
        <w:pStyle w:val="ListParagraph"/>
        <w:numPr>
          <w:ilvl w:val="4"/>
          <w:numId w:val="17"/>
        </w:numPr>
        <w:spacing w:after="0"/>
      </w:pPr>
      <w:r>
        <w:t xml:space="preserve">Set the URL of the RSS feed to the one </w:t>
      </w:r>
      <w:r w:rsidR="00425559">
        <w:t>listed in the constants file</w:t>
      </w:r>
    </w:p>
    <w:p w:rsidR="00245C44" w:rsidRDefault="00245C44" w:rsidP="00DB6666">
      <w:pPr>
        <w:pStyle w:val="ListParagraph"/>
        <w:numPr>
          <w:ilvl w:val="4"/>
          <w:numId w:val="17"/>
        </w:numPr>
        <w:spacing w:after="0"/>
      </w:pPr>
      <w:r>
        <w:t>Follow the normal steps to set up an RSS viewer with the URL and download the articles</w:t>
      </w:r>
    </w:p>
    <w:p w:rsidR="00245C44" w:rsidRDefault="00245C44" w:rsidP="00DB6666">
      <w:pPr>
        <w:pStyle w:val="ListParagraph"/>
        <w:numPr>
          <w:ilvl w:val="4"/>
          <w:numId w:val="17"/>
        </w:numPr>
        <w:spacing w:after="0"/>
      </w:pPr>
      <w:r>
        <w:t>For each article, put the title and date in a list</w:t>
      </w:r>
    </w:p>
    <w:p w:rsidR="00245C44" w:rsidRDefault="00245C44" w:rsidP="00DB6666">
      <w:pPr>
        <w:pStyle w:val="ListParagraph"/>
        <w:numPr>
          <w:ilvl w:val="3"/>
          <w:numId w:val="17"/>
        </w:numPr>
        <w:spacing w:after="0"/>
      </w:pPr>
      <w:r>
        <w:t>Modules used</w:t>
      </w:r>
    </w:p>
    <w:p w:rsidR="00245C44" w:rsidRDefault="00245C44">
      <w:pPr>
        <w:pStyle w:val="ListParagraph"/>
        <w:spacing w:after="0"/>
        <w:ind w:left="2880"/>
      </w:pPr>
      <w:r>
        <w:t xml:space="preserve">This view inherits from the </w:t>
      </w:r>
      <w:proofErr w:type="spellStart"/>
      <w:r>
        <w:t>RSSView</w:t>
      </w:r>
      <w:proofErr w:type="spellEnd"/>
      <w:r>
        <w:t>.</w:t>
      </w:r>
    </w:p>
    <w:p w:rsidR="00245C44" w:rsidRDefault="00245C44" w:rsidP="00DB6666">
      <w:pPr>
        <w:pStyle w:val="ListParagraph"/>
        <w:numPr>
          <w:ilvl w:val="3"/>
          <w:numId w:val="17"/>
        </w:numPr>
        <w:spacing w:after="0"/>
      </w:pPr>
      <w:r>
        <w:t>Data organization</w:t>
      </w:r>
    </w:p>
    <w:p w:rsidR="00245C44" w:rsidRDefault="00245C44">
      <w:pPr>
        <w:pStyle w:val="ListParagraph"/>
        <w:spacing w:after="0"/>
        <w:ind w:left="2880"/>
      </w:pPr>
      <w:r>
        <w:t xml:space="preserve">This class </w:t>
      </w:r>
      <w:r w:rsidR="00317F4B">
        <w:t>shall</w:t>
      </w:r>
      <w:r>
        <w:t xml:space="preserve"> depend on a delegate to control its flow.  The delegate </w:t>
      </w:r>
      <w:r w:rsidR="00317F4B">
        <w:t>shall</w:t>
      </w:r>
      <w:r>
        <w:t xml:space="preserve"> handle transitions between views.  The style of the delegate </w:t>
      </w:r>
      <w:r w:rsidR="00317F4B">
        <w:t>shall</w:t>
      </w:r>
      <w:r>
        <w:t xml:space="preserve"> change depending on if the device is in iPhone or </w:t>
      </w:r>
      <w:proofErr w:type="spellStart"/>
      <w:r>
        <w:t>iPad</w:t>
      </w:r>
      <w:proofErr w:type="spellEnd"/>
      <w:r>
        <w:t xml:space="preserve">.  It </w:t>
      </w:r>
      <w:r w:rsidR="00317F4B">
        <w:t>shall</w:t>
      </w:r>
      <w:r>
        <w:t xml:space="preserve"> also inherit data organization from the </w:t>
      </w:r>
      <w:proofErr w:type="spellStart"/>
      <w:r>
        <w:t>RSSView</w:t>
      </w:r>
      <w:proofErr w:type="spellEnd"/>
      <w:r>
        <w:t xml:space="preserve"> class, Section 4.2.1.5.</w:t>
      </w:r>
    </w:p>
    <w:p w:rsidR="00245C44" w:rsidRDefault="00245C44" w:rsidP="00DB6666">
      <w:pPr>
        <w:pStyle w:val="ListParagraph"/>
        <w:numPr>
          <w:ilvl w:val="3"/>
          <w:numId w:val="17"/>
        </w:numPr>
        <w:spacing w:after="0"/>
      </w:pPr>
      <w:r>
        <w:t>Comments</w:t>
      </w:r>
    </w:p>
    <w:p w:rsidR="00317F4B" w:rsidRDefault="00317F4B" w:rsidP="00317F4B">
      <w:pPr>
        <w:pStyle w:val="ListParagraph"/>
        <w:spacing w:after="0"/>
        <w:ind w:left="2880"/>
      </w:pPr>
      <w:r>
        <w:t>None</w:t>
      </w:r>
    </w:p>
    <w:p w:rsidR="00245C44" w:rsidRDefault="00245C44" w:rsidP="00DB6666">
      <w:pPr>
        <w:pStyle w:val="ListParagraph"/>
        <w:numPr>
          <w:ilvl w:val="2"/>
          <w:numId w:val="17"/>
        </w:numPr>
        <w:spacing w:after="0"/>
        <w:ind w:left="2340" w:hanging="360"/>
      </w:pPr>
      <w:r>
        <w:t>Online</w:t>
      </w:r>
    </w:p>
    <w:p w:rsidR="00245C44" w:rsidRDefault="00245C44" w:rsidP="00DB6666">
      <w:pPr>
        <w:pStyle w:val="ListParagraph"/>
        <w:numPr>
          <w:ilvl w:val="3"/>
          <w:numId w:val="17"/>
        </w:numPr>
        <w:spacing w:after="0"/>
      </w:pPr>
      <w:r>
        <w:t>Processing narrative with cross reference to SRS</w:t>
      </w:r>
    </w:p>
    <w:p w:rsidR="00245C44" w:rsidRDefault="009D2949" w:rsidP="009D2949">
      <w:pPr>
        <w:pStyle w:val="ListParagraph"/>
        <w:spacing w:after="0"/>
        <w:ind w:left="2880"/>
      </w:pPr>
      <w:r>
        <w:t>When the Announcements View is activated by the Application Delegate, the software shall</w:t>
      </w:r>
      <w:r>
        <w:t xml:space="preserve"> present the user with the following options:</w:t>
      </w:r>
    </w:p>
    <w:p w:rsidR="009D2949" w:rsidRDefault="009D2949" w:rsidP="009D2949">
      <w:pPr>
        <w:pStyle w:val="ListParagraph"/>
        <w:numPr>
          <w:ilvl w:val="0"/>
          <w:numId w:val="11"/>
        </w:numPr>
        <w:spacing w:after="0"/>
        <w:ind w:left="3240"/>
      </w:pPr>
      <w:r>
        <w:t>Configure Auto-Login</w:t>
      </w:r>
    </w:p>
    <w:p w:rsidR="009D2949" w:rsidRDefault="009D2949" w:rsidP="009D2949">
      <w:pPr>
        <w:pStyle w:val="ListParagraph"/>
        <w:numPr>
          <w:ilvl w:val="0"/>
          <w:numId w:val="11"/>
        </w:numPr>
        <w:spacing w:after="0"/>
        <w:ind w:left="3240"/>
      </w:pPr>
      <w:r>
        <w:t>Email</w:t>
      </w:r>
    </w:p>
    <w:p w:rsidR="009D2949" w:rsidRDefault="009D2949" w:rsidP="009D2949">
      <w:pPr>
        <w:pStyle w:val="ListParagraph"/>
        <w:numPr>
          <w:ilvl w:val="0"/>
          <w:numId w:val="11"/>
        </w:numPr>
        <w:spacing w:after="0"/>
        <w:ind w:left="3240"/>
      </w:pPr>
      <w:r>
        <w:t>Blackboard</w:t>
      </w:r>
    </w:p>
    <w:p w:rsidR="009D2949" w:rsidRDefault="009D2949" w:rsidP="009D2949">
      <w:pPr>
        <w:pStyle w:val="ListParagraph"/>
        <w:numPr>
          <w:ilvl w:val="0"/>
          <w:numId w:val="11"/>
        </w:numPr>
        <w:spacing w:after="0"/>
        <w:ind w:left="3240"/>
      </w:pPr>
      <w:r>
        <w:t>Web Services</w:t>
      </w:r>
    </w:p>
    <w:p w:rsidR="009D2949" w:rsidRDefault="009D2949" w:rsidP="009D2949">
      <w:pPr>
        <w:pStyle w:val="ListParagraph"/>
        <w:numPr>
          <w:ilvl w:val="0"/>
          <w:numId w:val="11"/>
        </w:numPr>
        <w:spacing w:after="0"/>
        <w:ind w:left="3240"/>
      </w:pPr>
      <w:r>
        <w:t>Student Directory</w:t>
      </w:r>
    </w:p>
    <w:p w:rsidR="009D2949" w:rsidRDefault="009D2949" w:rsidP="009D2949">
      <w:pPr>
        <w:pStyle w:val="ListParagraph"/>
        <w:numPr>
          <w:ilvl w:val="0"/>
          <w:numId w:val="11"/>
        </w:numPr>
        <w:spacing w:after="0"/>
        <w:ind w:left="3240"/>
      </w:pPr>
      <w:r>
        <w:lastRenderedPageBreak/>
        <w:t>Chapel A</w:t>
      </w:r>
      <w:r w:rsidR="00425559">
        <w:t>tt</w:t>
      </w:r>
      <w:r>
        <w:t>end</w:t>
      </w:r>
      <w:r w:rsidR="00425559">
        <w:t>a</w:t>
      </w:r>
      <w:r>
        <w:t>nce</w:t>
      </w:r>
    </w:p>
    <w:p w:rsidR="00425559" w:rsidRDefault="009D2949" w:rsidP="00425559">
      <w:pPr>
        <w:pStyle w:val="ListParagraph"/>
        <w:spacing w:after="0"/>
        <w:ind w:left="2880"/>
      </w:pPr>
      <w:r>
        <w:t>When the user selects the first option, Configure Auto-Login, the app shall request the user’s LETNET credentials.  It will then verify the credentials by sending a login request to the Student Directory</w:t>
      </w:r>
      <w:r w:rsidR="00425559">
        <w:t xml:space="preserve"> webpage, which will be stored in </w:t>
      </w:r>
      <w:proofErr w:type="spellStart"/>
      <w:r w:rsidR="00425559">
        <w:t>constants.h</w:t>
      </w:r>
      <w:proofErr w:type="spellEnd"/>
      <w:r w:rsidR="00A36E4E">
        <w:t xml:space="preserve">.  If the connection is successful, the app shall save the credentials.  </w:t>
      </w:r>
      <w:r>
        <w:t>The other options will</w:t>
      </w:r>
      <w:r w:rsidR="00A36E4E">
        <w:t xml:space="preserve"> each open a webpage using the Nimbus library’s HTML viewer. </w:t>
      </w:r>
    </w:p>
    <w:p w:rsidR="00425559" w:rsidRDefault="00425559" w:rsidP="00425559">
      <w:pPr>
        <w:pStyle w:val="ListParagraph"/>
        <w:spacing w:after="0"/>
        <w:ind w:left="2880"/>
      </w:pPr>
      <w:r>
        <w:t xml:space="preserve">For </w:t>
      </w:r>
      <w:r w:rsidR="009B2CFF">
        <w:t xml:space="preserve">Web Services and Blackboard, the app will use an HTML Post to submit the data.  For the Student Directory and Chapel Attendance, the app will use an HTTP challenge.  For email, the app shall use </w:t>
      </w:r>
      <w:proofErr w:type="spellStart"/>
      <w:r w:rsidR="009B2CFF">
        <w:t>Javascript</w:t>
      </w:r>
      <w:proofErr w:type="spellEnd"/>
      <w:r w:rsidR="009B2CFF">
        <w:t xml:space="preserve"> to login.</w:t>
      </w:r>
      <w:r w:rsidR="00E834F7">
        <w:t xml:space="preserve">  The user will be able to return to the main menu at any time by clicking a button on the Navigation bar.</w:t>
      </w:r>
    </w:p>
    <w:p w:rsidR="00245C44" w:rsidRDefault="00245C44" w:rsidP="00DB6666">
      <w:pPr>
        <w:pStyle w:val="ListParagraph"/>
        <w:numPr>
          <w:ilvl w:val="3"/>
          <w:numId w:val="17"/>
        </w:numPr>
        <w:spacing w:after="0"/>
      </w:pPr>
      <w:r>
        <w:t>Interface description</w:t>
      </w:r>
    </w:p>
    <w:p w:rsidR="00E834F7" w:rsidRDefault="00E834F7" w:rsidP="00E834F7">
      <w:pPr>
        <w:pStyle w:val="ListParagraph"/>
        <w:spacing w:after="0"/>
        <w:ind w:left="2880"/>
      </w:pPr>
      <w:r>
        <w:t xml:space="preserve">The Online View inherits from the </w:t>
      </w:r>
      <w:proofErr w:type="spellStart"/>
      <w:r>
        <w:t>ViewController</w:t>
      </w:r>
      <w:proofErr w:type="spellEnd"/>
      <w:r>
        <w:t xml:space="preserve"> class.</w:t>
      </w:r>
    </w:p>
    <w:p w:rsidR="00245C44" w:rsidRDefault="00245C44" w:rsidP="00DB6666">
      <w:pPr>
        <w:pStyle w:val="ListParagraph"/>
        <w:numPr>
          <w:ilvl w:val="3"/>
          <w:numId w:val="17"/>
        </w:numPr>
        <w:spacing w:after="0"/>
      </w:pPr>
      <w:r>
        <w:t>Design language (or other) description</w:t>
      </w:r>
    </w:p>
    <w:p w:rsidR="00E834F7" w:rsidRDefault="00E834F7" w:rsidP="00E834F7">
      <w:pPr>
        <w:pStyle w:val="ListParagraph"/>
        <w:spacing w:after="0"/>
        <w:ind w:left="2880"/>
      </w:pPr>
      <w:r>
        <w:t>When the view is opened:</w:t>
      </w:r>
    </w:p>
    <w:p w:rsidR="00E834F7" w:rsidRDefault="00E834F7" w:rsidP="00DB6666">
      <w:pPr>
        <w:pStyle w:val="ListParagraph"/>
        <w:numPr>
          <w:ilvl w:val="4"/>
          <w:numId w:val="17"/>
        </w:numPr>
        <w:spacing w:after="0"/>
      </w:pPr>
      <w:r>
        <w:t>Set the title of the window to “</w:t>
      </w:r>
      <w:r>
        <w:t>Online</w:t>
      </w:r>
      <w:r>
        <w:t>”</w:t>
      </w:r>
    </w:p>
    <w:p w:rsidR="00E834F7" w:rsidRDefault="00E834F7" w:rsidP="00DB6666">
      <w:pPr>
        <w:pStyle w:val="ListParagraph"/>
        <w:numPr>
          <w:ilvl w:val="4"/>
          <w:numId w:val="17"/>
        </w:numPr>
        <w:spacing w:after="0"/>
      </w:pPr>
      <w:r>
        <w:t>Display each button</w:t>
      </w:r>
    </w:p>
    <w:p w:rsidR="00E834F7" w:rsidRDefault="00E834F7" w:rsidP="00DB6666">
      <w:pPr>
        <w:pStyle w:val="ListParagraph"/>
        <w:numPr>
          <w:ilvl w:val="4"/>
          <w:numId w:val="17"/>
        </w:numPr>
        <w:spacing w:after="0"/>
      </w:pPr>
      <w:r>
        <w:t>When an option is pressed, get the appropriate URL from the constants file</w:t>
      </w:r>
    </w:p>
    <w:p w:rsidR="00E834F7" w:rsidRDefault="00E834F7" w:rsidP="00DB6666">
      <w:pPr>
        <w:pStyle w:val="ListParagraph"/>
        <w:numPr>
          <w:ilvl w:val="4"/>
          <w:numId w:val="17"/>
        </w:numPr>
        <w:spacing w:after="0"/>
      </w:pPr>
      <w:r>
        <w:t>Load the page from the URL</w:t>
      </w:r>
    </w:p>
    <w:p w:rsidR="00E834F7" w:rsidRDefault="00E834F7" w:rsidP="00DB6666">
      <w:pPr>
        <w:pStyle w:val="ListParagraph"/>
        <w:numPr>
          <w:ilvl w:val="4"/>
          <w:numId w:val="17"/>
        </w:numPr>
        <w:spacing w:after="0"/>
      </w:pPr>
      <w:r>
        <w:t>The user may navigate to any link, go to the previous page, go to the next page, or go back to the original page.</w:t>
      </w:r>
    </w:p>
    <w:p w:rsidR="00245C44" w:rsidRDefault="00245C44" w:rsidP="00DB6666">
      <w:pPr>
        <w:pStyle w:val="ListParagraph"/>
        <w:numPr>
          <w:ilvl w:val="3"/>
          <w:numId w:val="17"/>
        </w:numPr>
        <w:spacing w:after="0"/>
      </w:pPr>
      <w:r>
        <w:t>Modules used</w:t>
      </w:r>
    </w:p>
    <w:p w:rsidR="00E834F7" w:rsidRDefault="00E834F7" w:rsidP="00E834F7">
      <w:pPr>
        <w:pStyle w:val="ListParagraph"/>
        <w:spacing w:after="0"/>
        <w:ind w:left="2880"/>
      </w:pPr>
      <w:r>
        <w:t xml:space="preserve">This view uses the </w:t>
      </w:r>
      <w:proofErr w:type="spellStart"/>
      <w:r>
        <w:t>ShortcutWebViewController</w:t>
      </w:r>
      <w:proofErr w:type="spellEnd"/>
      <w:r>
        <w:t>.</w:t>
      </w:r>
    </w:p>
    <w:p w:rsidR="00245C44" w:rsidRDefault="00245C44" w:rsidP="00DB6666">
      <w:pPr>
        <w:pStyle w:val="ListParagraph"/>
        <w:numPr>
          <w:ilvl w:val="3"/>
          <w:numId w:val="17"/>
        </w:numPr>
        <w:spacing w:after="0"/>
      </w:pPr>
      <w:r>
        <w:t>Data organization</w:t>
      </w:r>
    </w:p>
    <w:p w:rsidR="00E834F7" w:rsidRDefault="00E834F7" w:rsidP="00E834F7">
      <w:pPr>
        <w:pStyle w:val="ListParagraph"/>
        <w:spacing w:after="0"/>
        <w:ind w:left="2880"/>
      </w:pPr>
      <w:r>
        <w:t>This class shall depend on a delegate to control its flow.  The delegate shall handle transitions between views.</w:t>
      </w:r>
    </w:p>
    <w:p w:rsidR="00245C44" w:rsidRDefault="00245C44" w:rsidP="00DB6666">
      <w:pPr>
        <w:pStyle w:val="ListParagraph"/>
        <w:numPr>
          <w:ilvl w:val="3"/>
          <w:numId w:val="17"/>
        </w:numPr>
        <w:spacing w:after="0"/>
      </w:pPr>
      <w:r>
        <w:t>Comments</w:t>
      </w:r>
    </w:p>
    <w:p w:rsidR="00E834F7" w:rsidRDefault="00E834F7" w:rsidP="00E834F7">
      <w:pPr>
        <w:pStyle w:val="ListParagraph"/>
        <w:spacing w:after="0"/>
        <w:ind w:left="2880"/>
      </w:pPr>
      <w:r>
        <w:t>None</w:t>
      </w:r>
    </w:p>
    <w:p w:rsidR="00245C44" w:rsidRDefault="00245C44" w:rsidP="00DB6666">
      <w:pPr>
        <w:pStyle w:val="ListParagraph"/>
        <w:numPr>
          <w:ilvl w:val="2"/>
          <w:numId w:val="17"/>
        </w:numPr>
        <w:spacing w:after="0"/>
        <w:ind w:left="2340" w:hanging="360"/>
      </w:pPr>
      <w:r>
        <w:t>Calendars</w:t>
      </w:r>
    </w:p>
    <w:p w:rsidR="00245C44" w:rsidRDefault="00245C44" w:rsidP="00DB6666">
      <w:pPr>
        <w:pStyle w:val="ListParagraph"/>
        <w:numPr>
          <w:ilvl w:val="3"/>
          <w:numId w:val="17"/>
        </w:numPr>
        <w:spacing w:after="0"/>
      </w:pPr>
      <w:r>
        <w:t>Processing narrative with cross reference to SRS</w:t>
      </w:r>
    </w:p>
    <w:p w:rsidR="00187EA3" w:rsidRDefault="00187EA3" w:rsidP="00187EA3">
      <w:pPr>
        <w:pStyle w:val="ListParagraph"/>
        <w:spacing w:after="0"/>
        <w:ind w:left="2880"/>
      </w:pPr>
      <w:r>
        <w:t xml:space="preserve">This view inherits functionality from the </w:t>
      </w:r>
      <w:proofErr w:type="spellStart"/>
      <w:r>
        <w:t>RSSView</w:t>
      </w:r>
      <w:proofErr w:type="spellEnd"/>
      <w:r>
        <w:t xml:space="preserve"> class, Section 4.2.1.</w:t>
      </w:r>
    </w:p>
    <w:p w:rsidR="00187EA3" w:rsidRDefault="00187EA3" w:rsidP="00187EA3">
      <w:pPr>
        <w:pStyle w:val="ListParagraph"/>
        <w:spacing w:after="0"/>
        <w:ind w:left="2880"/>
      </w:pPr>
      <w:r>
        <w:t xml:space="preserve">When the </w:t>
      </w:r>
      <w:r>
        <w:t>Calendars</w:t>
      </w:r>
      <w:r>
        <w:t xml:space="preserve"> View is activated by the Application Delegate, the software shall connect to the announcements RSS feed, which will be stored in </w:t>
      </w:r>
      <w:proofErr w:type="spellStart"/>
      <w:r>
        <w:t>constants.h</w:t>
      </w:r>
      <w:proofErr w:type="spellEnd"/>
      <w:r>
        <w:t>.  The software shall load each article into the Announcement data structure, which has a field for the title, date, and body of the article.  See Section 4.2.1.1 for more detail about the feed and list.</w:t>
      </w:r>
      <w:r>
        <w:t xml:space="preserve">  Additionally, the Calendars view shall allow the user to view the YAC calendar and athletics page.</w:t>
      </w:r>
    </w:p>
    <w:p w:rsidR="00187EA3" w:rsidRDefault="00187EA3" w:rsidP="00DB6666">
      <w:pPr>
        <w:pStyle w:val="ListParagraph"/>
        <w:numPr>
          <w:ilvl w:val="3"/>
          <w:numId w:val="17"/>
        </w:numPr>
        <w:spacing w:after="0"/>
      </w:pPr>
      <w:r>
        <w:t>Interface description</w:t>
      </w:r>
    </w:p>
    <w:p w:rsidR="00187EA3" w:rsidRDefault="00187EA3" w:rsidP="00187EA3">
      <w:pPr>
        <w:pStyle w:val="ListParagraph"/>
        <w:spacing w:after="0"/>
        <w:ind w:left="2880"/>
      </w:pPr>
      <w:r>
        <w:lastRenderedPageBreak/>
        <w:t xml:space="preserve">The </w:t>
      </w:r>
      <w:r>
        <w:t>Calendars</w:t>
      </w:r>
      <w:r>
        <w:t xml:space="preserve"> view inherits interfaces from the </w:t>
      </w:r>
      <w:proofErr w:type="spellStart"/>
      <w:r>
        <w:t>RSSView</w:t>
      </w:r>
      <w:proofErr w:type="spellEnd"/>
      <w:r>
        <w:t xml:space="preserve"> class detailed Section 4.2.1.2.</w:t>
      </w:r>
    </w:p>
    <w:p w:rsidR="00187EA3" w:rsidRDefault="00187EA3" w:rsidP="00DB6666">
      <w:pPr>
        <w:pStyle w:val="ListParagraph"/>
        <w:numPr>
          <w:ilvl w:val="3"/>
          <w:numId w:val="17"/>
        </w:numPr>
        <w:spacing w:after="0"/>
      </w:pPr>
      <w:r>
        <w:t>Design language (or other) description</w:t>
      </w:r>
    </w:p>
    <w:p w:rsidR="00187EA3" w:rsidRDefault="00187EA3" w:rsidP="00187EA3">
      <w:pPr>
        <w:pStyle w:val="ListParagraph"/>
        <w:spacing w:after="0"/>
        <w:ind w:left="2880"/>
      </w:pPr>
      <w:r>
        <w:t>When the view is opened:</w:t>
      </w:r>
    </w:p>
    <w:p w:rsidR="00187EA3" w:rsidRDefault="00187EA3" w:rsidP="00DB6666">
      <w:pPr>
        <w:pStyle w:val="ListParagraph"/>
        <w:numPr>
          <w:ilvl w:val="4"/>
          <w:numId w:val="17"/>
        </w:numPr>
        <w:spacing w:after="0"/>
      </w:pPr>
      <w:r>
        <w:t>Set the title of the window to “</w:t>
      </w:r>
      <w:r>
        <w:t>Calendar</w:t>
      </w:r>
      <w:r>
        <w:t>”</w:t>
      </w:r>
    </w:p>
    <w:p w:rsidR="00187EA3" w:rsidRDefault="00187EA3" w:rsidP="00DB6666">
      <w:pPr>
        <w:pStyle w:val="ListParagraph"/>
        <w:numPr>
          <w:ilvl w:val="4"/>
          <w:numId w:val="17"/>
        </w:numPr>
        <w:spacing w:after="0"/>
      </w:pPr>
      <w:r>
        <w:t>Set the URL of the RSS feed to the one listed in the constants file</w:t>
      </w:r>
    </w:p>
    <w:p w:rsidR="00187EA3" w:rsidRDefault="00187EA3" w:rsidP="00DB6666">
      <w:pPr>
        <w:pStyle w:val="ListParagraph"/>
        <w:numPr>
          <w:ilvl w:val="4"/>
          <w:numId w:val="17"/>
        </w:numPr>
        <w:spacing w:after="0"/>
      </w:pPr>
      <w:r>
        <w:t>Follow the normal steps to set up an RSS viewer with the URL and download the articles</w:t>
      </w:r>
    </w:p>
    <w:p w:rsidR="00187EA3" w:rsidRDefault="00187EA3" w:rsidP="00DB6666">
      <w:pPr>
        <w:pStyle w:val="ListParagraph"/>
        <w:numPr>
          <w:ilvl w:val="4"/>
          <w:numId w:val="17"/>
        </w:numPr>
        <w:spacing w:after="0"/>
      </w:pPr>
      <w:r>
        <w:t>For each article, put the title and date in a list</w:t>
      </w:r>
    </w:p>
    <w:p w:rsidR="00187EA3" w:rsidRDefault="00187EA3" w:rsidP="00DB6666">
      <w:pPr>
        <w:pStyle w:val="ListParagraph"/>
        <w:numPr>
          <w:ilvl w:val="4"/>
          <w:numId w:val="17"/>
        </w:numPr>
        <w:spacing w:after="0"/>
      </w:pPr>
      <w:r>
        <w:t xml:space="preserve">If the user presses the YAC or Athletics button, hide the RSS feed and display the page at the URL listed in </w:t>
      </w:r>
      <w:proofErr w:type="spellStart"/>
      <w:r>
        <w:t>constants.h</w:t>
      </w:r>
      <w:proofErr w:type="spellEnd"/>
    </w:p>
    <w:p w:rsidR="00187EA3" w:rsidRDefault="00187EA3" w:rsidP="00DB6666">
      <w:pPr>
        <w:pStyle w:val="ListParagraph"/>
        <w:numPr>
          <w:ilvl w:val="4"/>
          <w:numId w:val="17"/>
        </w:numPr>
        <w:spacing w:after="0"/>
      </w:pPr>
      <w:r>
        <w:t>If the user then presses the Calendar button, display the RSS feed again</w:t>
      </w:r>
    </w:p>
    <w:p w:rsidR="00187EA3" w:rsidRDefault="00187EA3" w:rsidP="00DB6666">
      <w:pPr>
        <w:pStyle w:val="ListParagraph"/>
        <w:numPr>
          <w:ilvl w:val="3"/>
          <w:numId w:val="17"/>
        </w:numPr>
        <w:spacing w:after="0"/>
      </w:pPr>
      <w:r>
        <w:t>Modules used</w:t>
      </w:r>
    </w:p>
    <w:p w:rsidR="00187EA3" w:rsidRDefault="00187EA3" w:rsidP="00187EA3">
      <w:pPr>
        <w:pStyle w:val="ListParagraph"/>
        <w:spacing w:after="0"/>
        <w:ind w:left="2880"/>
      </w:pPr>
      <w:r>
        <w:t xml:space="preserve">This view inherits from the </w:t>
      </w:r>
      <w:proofErr w:type="spellStart"/>
      <w:r>
        <w:t>RSSView</w:t>
      </w:r>
      <w:proofErr w:type="spellEnd"/>
      <w:r>
        <w:t>.</w:t>
      </w:r>
    </w:p>
    <w:p w:rsidR="00187EA3" w:rsidRDefault="00187EA3" w:rsidP="00DB6666">
      <w:pPr>
        <w:pStyle w:val="ListParagraph"/>
        <w:numPr>
          <w:ilvl w:val="3"/>
          <w:numId w:val="17"/>
        </w:numPr>
        <w:spacing w:after="0"/>
      </w:pPr>
      <w:r>
        <w:t>Data organization</w:t>
      </w:r>
    </w:p>
    <w:p w:rsidR="00187EA3" w:rsidRDefault="00187EA3" w:rsidP="00187EA3">
      <w:pPr>
        <w:pStyle w:val="ListParagraph"/>
        <w:spacing w:after="0"/>
        <w:ind w:left="2880"/>
      </w:pPr>
      <w:r>
        <w:t xml:space="preserve">This class shall depend on a delegate to control its flow.  The delegate shall handle transitions between views.  The style of the delegate shall change depending on if the device is in iPhone or </w:t>
      </w:r>
      <w:proofErr w:type="spellStart"/>
      <w:r>
        <w:t>iPad</w:t>
      </w:r>
      <w:proofErr w:type="spellEnd"/>
      <w:r>
        <w:t xml:space="preserve">.  It shall also inherit data organization from the </w:t>
      </w:r>
      <w:proofErr w:type="spellStart"/>
      <w:r>
        <w:t>RSSView</w:t>
      </w:r>
      <w:proofErr w:type="spellEnd"/>
      <w:r>
        <w:t xml:space="preserve"> class, Section 4.2.1.5.</w:t>
      </w:r>
    </w:p>
    <w:p w:rsidR="00187EA3" w:rsidRDefault="00187EA3" w:rsidP="00DB6666">
      <w:pPr>
        <w:pStyle w:val="ListParagraph"/>
        <w:numPr>
          <w:ilvl w:val="3"/>
          <w:numId w:val="17"/>
        </w:numPr>
        <w:spacing w:after="0"/>
      </w:pPr>
      <w:r>
        <w:t>Comments</w:t>
      </w:r>
    </w:p>
    <w:p w:rsidR="00187EA3" w:rsidRDefault="00187EA3" w:rsidP="00187EA3">
      <w:pPr>
        <w:pStyle w:val="ListParagraph"/>
        <w:spacing w:after="0"/>
        <w:ind w:left="2880"/>
      </w:pPr>
      <w:r>
        <w:t>None</w:t>
      </w:r>
    </w:p>
    <w:p w:rsidR="00245C44" w:rsidRDefault="00245C44" w:rsidP="00DB6666">
      <w:pPr>
        <w:pStyle w:val="ListParagraph"/>
        <w:numPr>
          <w:ilvl w:val="2"/>
          <w:numId w:val="17"/>
        </w:numPr>
        <w:spacing w:after="0"/>
        <w:ind w:left="2340" w:hanging="360"/>
      </w:pPr>
      <w:r>
        <w:t>Dining Services</w:t>
      </w:r>
    </w:p>
    <w:p w:rsidR="00245C44" w:rsidRDefault="00245C44" w:rsidP="00DB6666">
      <w:pPr>
        <w:pStyle w:val="ListParagraph"/>
        <w:numPr>
          <w:ilvl w:val="3"/>
          <w:numId w:val="17"/>
        </w:numPr>
        <w:spacing w:after="0"/>
      </w:pPr>
      <w:r>
        <w:t>Processing narrative with cross reference to SRS</w:t>
      </w:r>
    </w:p>
    <w:p w:rsidR="00245C44" w:rsidRDefault="00245C44">
      <w:pPr>
        <w:pStyle w:val="ListParagraph"/>
        <w:spacing w:after="0"/>
        <w:ind w:left="2880"/>
      </w:pPr>
      <w:r>
        <w:t xml:space="preserve">This view inherits functionality from the </w:t>
      </w:r>
      <w:proofErr w:type="spellStart"/>
      <w:r>
        <w:t>RSSView</w:t>
      </w:r>
      <w:proofErr w:type="spellEnd"/>
      <w:r>
        <w:t xml:space="preserve"> class, Section 4.2.1.</w:t>
      </w:r>
    </w:p>
    <w:p w:rsidR="00245C44" w:rsidRDefault="00245C44">
      <w:pPr>
        <w:pStyle w:val="ListParagraph"/>
        <w:spacing w:after="0"/>
        <w:ind w:left="2880"/>
      </w:pPr>
      <w:r>
        <w:t>When the Dining Services View is activated by the Application Delegate, the software shall connect to the announcements RSS feed</w:t>
      </w:r>
      <w:r w:rsidR="00425559">
        <w:t xml:space="preserve">, which will be stored in </w:t>
      </w:r>
      <w:proofErr w:type="spellStart"/>
      <w:r w:rsidR="00425559">
        <w:t>constants.h</w:t>
      </w:r>
      <w:proofErr w:type="spellEnd"/>
      <w:r>
        <w:t xml:space="preserve">.  The software </w:t>
      </w:r>
      <w:r w:rsidR="00317F4B">
        <w:t>shall</w:t>
      </w:r>
      <w:r>
        <w:t xml:space="preserve"> load each article into the Dining Services data structure, which has a field for the title, date, and body of the article.  See Section 4.2.1.1 for more detail about the feed and list.</w:t>
      </w:r>
    </w:p>
    <w:p w:rsidR="00245C44" w:rsidRDefault="00245C44" w:rsidP="00DB6666">
      <w:pPr>
        <w:pStyle w:val="ListParagraph"/>
        <w:numPr>
          <w:ilvl w:val="3"/>
          <w:numId w:val="17"/>
        </w:numPr>
        <w:spacing w:after="0"/>
      </w:pPr>
      <w:r>
        <w:t>Interface description</w:t>
      </w:r>
    </w:p>
    <w:p w:rsidR="00245C44" w:rsidRDefault="00245C44">
      <w:pPr>
        <w:pStyle w:val="ListParagraph"/>
        <w:spacing w:after="0"/>
        <w:ind w:left="2880"/>
      </w:pPr>
      <w:r>
        <w:t xml:space="preserve">The Dining Services view inherits interfaces from the </w:t>
      </w:r>
      <w:proofErr w:type="spellStart"/>
      <w:r>
        <w:t>RSSView</w:t>
      </w:r>
      <w:proofErr w:type="spellEnd"/>
      <w:r>
        <w:t xml:space="preserve"> class detailed Section 4.2.1.2.</w:t>
      </w:r>
    </w:p>
    <w:p w:rsidR="00245C44" w:rsidRDefault="00245C44" w:rsidP="00DB6666">
      <w:pPr>
        <w:pStyle w:val="ListParagraph"/>
        <w:numPr>
          <w:ilvl w:val="3"/>
          <w:numId w:val="17"/>
        </w:numPr>
        <w:spacing w:after="0"/>
      </w:pPr>
      <w:r>
        <w:t>Design language (or other) description</w:t>
      </w:r>
    </w:p>
    <w:p w:rsidR="00245C44" w:rsidRDefault="00245C44">
      <w:pPr>
        <w:pStyle w:val="ListParagraph"/>
        <w:spacing w:after="0"/>
        <w:ind w:left="2880"/>
      </w:pPr>
      <w:r>
        <w:t>When the view is opened:</w:t>
      </w:r>
    </w:p>
    <w:p w:rsidR="00245C44" w:rsidRDefault="00245C44" w:rsidP="00DB6666">
      <w:pPr>
        <w:pStyle w:val="ListParagraph"/>
        <w:numPr>
          <w:ilvl w:val="4"/>
          <w:numId w:val="17"/>
        </w:numPr>
        <w:spacing w:after="0"/>
      </w:pPr>
      <w:r>
        <w:t>Set the title of the window to “Dining Services”</w:t>
      </w:r>
    </w:p>
    <w:p w:rsidR="00245C44" w:rsidRDefault="00245C44" w:rsidP="00DB6666">
      <w:pPr>
        <w:pStyle w:val="ListParagraph"/>
        <w:numPr>
          <w:ilvl w:val="4"/>
          <w:numId w:val="17"/>
        </w:numPr>
        <w:spacing w:after="0"/>
      </w:pPr>
      <w:r>
        <w:t xml:space="preserve">Set the URL of the RSS feed to the one </w:t>
      </w:r>
      <w:r w:rsidR="00425559">
        <w:t>listed in the constants file</w:t>
      </w:r>
    </w:p>
    <w:p w:rsidR="00245C44" w:rsidRDefault="00245C44" w:rsidP="00DB6666">
      <w:pPr>
        <w:pStyle w:val="ListParagraph"/>
        <w:numPr>
          <w:ilvl w:val="4"/>
          <w:numId w:val="17"/>
        </w:numPr>
        <w:spacing w:after="0"/>
      </w:pPr>
      <w:r>
        <w:t>Follow the normal steps to set up an RSS viewer with the URL and download the articles</w:t>
      </w:r>
    </w:p>
    <w:p w:rsidR="00245C44" w:rsidRDefault="00245C44" w:rsidP="00DB6666">
      <w:pPr>
        <w:pStyle w:val="ListParagraph"/>
        <w:numPr>
          <w:ilvl w:val="4"/>
          <w:numId w:val="17"/>
        </w:numPr>
        <w:spacing w:after="0"/>
      </w:pPr>
      <w:r>
        <w:lastRenderedPageBreak/>
        <w:t>For each article, put the title and date in a list</w:t>
      </w:r>
    </w:p>
    <w:p w:rsidR="00245C44" w:rsidRDefault="00245C44" w:rsidP="00DB6666">
      <w:pPr>
        <w:pStyle w:val="ListParagraph"/>
        <w:numPr>
          <w:ilvl w:val="3"/>
          <w:numId w:val="17"/>
        </w:numPr>
        <w:spacing w:after="0"/>
      </w:pPr>
      <w:r>
        <w:t>Modules used</w:t>
      </w:r>
    </w:p>
    <w:p w:rsidR="00245C44" w:rsidRDefault="00245C44">
      <w:pPr>
        <w:pStyle w:val="ListParagraph"/>
        <w:spacing w:after="0"/>
        <w:ind w:left="2880"/>
      </w:pPr>
      <w:r>
        <w:t xml:space="preserve">This view inherits from the </w:t>
      </w:r>
      <w:proofErr w:type="spellStart"/>
      <w:r>
        <w:t>RSSView</w:t>
      </w:r>
      <w:proofErr w:type="spellEnd"/>
      <w:r>
        <w:t>.</w:t>
      </w:r>
    </w:p>
    <w:p w:rsidR="00245C44" w:rsidRDefault="00245C44" w:rsidP="00DB6666">
      <w:pPr>
        <w:pStyle w:val="ListParagraph"/>
        <w:numPr>
          <w:ilvl w:val="3"/>
          <w:numId w:val="17"/>
        </w:numPr>
        <w:spacing w:after="0"/>
      </w:pPr>
      <w:r>
        <w:t>Data organization</w:t>
      </w:r>
    </w:p>
    <w:p w:rsidR="00245C44" w:rsidRDefault="00245C44">
      <w:pPr>
        <w:pStyle w:val="ListParagraph"/>
        <w:spacing w:after="0"/>
        <w:ind w:left="2880"/>
      </w:pPr>
      <w:r>
        <w:t xml:space="preserve">This class </w:t>
      </w:r>
      <w:r w:rsidR="00317F4B">
        <w:t>shall</w:t>
      </w:r>
      <w:r>
        <w:t xml:space="preserve"> depend on a delegate to control its flow.  The delegate </w:t>
      </w:r>
      <w:r w:rsidR="00317F4B">
        <w:t>shall</w:t>
      </w:r>
      <w:r>
        <w:t xml:space="preserve"> handle transitions between views.  The style of the delegate </w:t>
      </w:r>
      <w:r w:rsidR="00317F4B">
        <w:t>shall</w:t>
      </w:r>
      <w:r>
        <w:t xml:space="preserve"> change depending on if the device is in iPhone or </w:t>
      </w:r>
      <w:proofErr w:type="spellStart"/>
      <w:r>
        <w:t>iPad</w:t>
      </w:r>
      <w:proofErr w:type="spellEnd"/>
      <w:r>
        <w:t xml:space="preserve">.  It </w:t>
      </w:r>
      <w:r w:rsidR="00317F4B">
        <w:t>shall</w:t>
      </w:r>
      <w:r>
        <w:t xml:space="preserve"> also inherit data organization from the </w:t>
      </w:r>
      <w:proofErr w:type="spellStart"/>
      <w:r>
        <w:t>RSSView</w:t>
      </w:r>
      <w:proofErr w:type="spellEnd"/>
      <w:r>
        <w:t xml:space="preserve"> class, Section 4.2.1.5.</w:t>
      </w:r>
    </w:p>
    <w:p w:rsidR="00245C44" w:rsidRDefault="00245C44" w:rsidP="00DB6666">
      <w:pPr>
        <w:pStyle w:val="ListParagraph"/>
        <w:numPr>
          <w:ilvl w:val="3"/>
          <w:numId w:val="17"/>
        </w:numPr>
        <w:spacing w:after="0"/>
      </w:pPr>
      <w:r>
        <w:t>Comments</w:t>
      </w:r>
    </w:p>
    <w:p w:rsidR="00187EA3" w:rsidRDefault="00187EA3" w:rsidP="00187EA3">
      <w:pPr>
        <w:pStyle w:val="ListParagraph"/>
        <w:spacing w:after="0"/>
        <w:ind w:left="2880"/>
      </w:pPr>
      <w:r>
        <w:t>None</w:t>
      </w:r>
    </w:p>
    <w:p w:rsidR="00245C44" w:rsidRDefault="00245C44" w:rsidP="00DB6666">
      <w:pPr>
        <w:pStyle w:val="ListParagraph"/>
        <w:numPr>
          <w:ilvl w:val="2"/>
          <w:numId w:val="17"/>
        </w:numPr>
        <w:spacing w:after="0"/>
        <w:ind w:left="2340" w:hanging="360"/>
      </w:pPr>
      <w:r>
        <w:t>Hours</w:t>
      </w:r>
    </w:p>
    <w:p w:rsidR="00245C44" w:rsidRDefault="00245C44" w:rsidP="00DB6666">
      <w:pPr>
        <w:pStyle w:val="ListParagraph"/>
        <w:numPr>
          <w:ilvl w:val="3"/>
          <w:numId w:val="17"/>
        </w:numPr>
        <w:spacing w:after="0"/>
      </w:pPr>
      <w:r>
        <w:t>Processing narrative with cross reference to SRS</w:t>
      </w:r>
    </w:p>
    <w:p w:rsidR="00187EA3" w:rsidRDefault="00187EA3" w:rsidP="00187EA3">
      <w:pPr>
        <w:pStyle w:val="ListParagraph"/>
        <w:spacing w:after="0"/>
        <w:ind w:left="2880"/>
      </w:pPr>
      <w:r>
        <w:t>When the Hours view is activated,</w:t>
      </w:r>
      <w:r w:rsidR="006A5741">
        <w:t xml:space="preserve"> i</w:t>
      </w:r>
      <w:r>
        <w:t xml:space="preserve">t </w:t>
      </w:r>
      <w:r w:rsidR="006A5741">
        <w:t xml:space="preserve">displays the hours that buildings on campus are open for.  All of the hours are hard coded, except the bus schedule and the pool hours; they shall each have a button that opens the appropriate URL from </w:t>
      </w:r>
      <w:proofErr w:type="spellStart"/>
      <w:r w:rsidR="006A5741">
        <w:t>constants.h</w:t>
      </w:r>
      <w:proofErr w:type="spellEnd"/>
      <w:r w:rsidR="006A5741">
        <w:t>.  The user shall then press the back button to return to the previous view.</w:t>
      </w:r>
    </w:p>
    <w:p w:rsidR="00245C44" w:rsidRDefault="00245C44" w:rsidP="00DB6666">
      <w:pPr>
        <w:pStyle w:val="ListParagraph"/>
        <w:numPr>
          <w:ilvl w:val="3"/>
          <w:numId w:val="17"/>
        </w:numPr>
        <w:spacing w:after="0"/>
      </w:pPr>
      <w:r>
        <w:t>Interface description</w:t>
      </w:r>
    </w:p>
    <w:p w:rsidR="006A5741" w:rsidRDefault="006A5741" w:rsidP="006A5741">
      <w:pPr>
        <w:pStyle w:val="ListParagraph"/>
        <w:spacing w:after="0"/>
        <w:ind w:left="2880"/>
      </w:pPr>
      <w:r>
        <w:t xml:space="preserve">The </w:t>
      </w:r>
      <w:r>
        <w:t>Hours</w:t>
      </w:r>
      <w:r>
        <w:t xml:space="preserve"> View inherits from the </w:t>
      </w:r>
      <w:proofErr w:type="spellStart"/>
      <w:r>
        <w:t>ViewController</w:t>
      </w:r>
      <w:proofErr w:type="spellEnd"/>
      <w:r>
        <w:t xml:space="preserve"> class.</w:t>
      </w:r>
    </w:p>
    <w:p w:rsidR="00245C44" w:rsidRDefault="00245C44" w:rsidP="00DB6666">
      <w:pPr>
        <w:pStyle w:val="ListParagraph"/>
        <w:numPr>
          <w:ilvl w:val="3"/>
          <w:numId w:val="17"/>
        </w:numPr>
        <w:spacing w:after="0"/>
      </w:pPr>
      <w:r>
        <w:t>Design language (or other) description</w:t>
      </w:r>
    </w:p>
    <w:p w:rsidR="006A5741" w:rsidRDefault="006A5741" w:rsidP="006A5741">
      <w:pPr>
        <w:pStyle w:val="ListParagraph"/>
        <w:spacing w:after="0"/>
        <w:ind w:left="2880"/>
      </w:pPr>
      <w:r>
        <w:t>When the view is opened:</w:t>
      </w:r>
    </w:p>
    <w:p w:rsidR="006A5741" w:rsidRDefault="006A5741" w:rsidP="00DB6666">
      <w:pPr>
        <w:pStyle w:val="ListParagraph"/>
        <w:numPr>
          <w:ilvl w:val="4"/>
          <w:numId w:val="17"/>
        </w:numPr>
        <w:spacing w:after="0"/>
      </w:pPr>
      <w:r>
        <w:t>Set the title of the window to “</w:t>
      </w:r>
      <w:r>
        <w:t>Campus Hours</w:t>
      </w:r>
      <w:r>
        <w:t>”</w:t>
      </w:r>
    </w:p>
    <w:p w:rsidR="006A5741" w:rsidRDefault="006A5741" w:rsidP="00DB6666">
      <w:pPr>
        <w:pStyle w:val="ListParagraph"/>
        <w:numPr>
          <w:ilvl w:val="4"/>
          <w:numId w:val="17"/>
        </w:numPr>
        <w:spacing w:after="0"/>
      </w:pPr>
      <w:r>
        <w:t>Display the hours of each building on a button.</w:t>
      </w:r>
    </w:p>
    <w:p w:rsidR="006A5741" w:rsidRDefault="006A5741" w:rsidP="006A5741">
      <w:pPr>
        <w:pStyle w:val="ListParagraph"/>
        <w:spacing w:after="0"/>
        <w:ind w:left="2880"/>
      </w:pPr>
      <w:r>
        <w:t xml:space="preserve">If the user presses </w:t>
      </w:r>
      <w:proofErr w:type="gramStart"/>
      <w:r>
        <w:t>the  “</w:t>
      </w:r>
      <w:proofErr w:type="gramEnd"/>
      <w:r>
        <w:t>Bus Schedule” or “Pool Hours” button:</w:t>
      </w:r>
    </w:p>
    <w:p w:rsidR="006A5741" w:rsidRDefault="006A5741" w:rsidP="006A5741">
      <w:pPr>
        <w:pStyle w:val="ListParagraph"/>
        <w:numPr>
          <w:ilvl w:val="4"/>
          <w:numId w:val="15"/>
        </w:numPr>
        <w:spacing w:after="0"/>
      </w:pPr>
      <w:r>
        <w:t>Set the URL to the one listed in the constants file</w:t>
      </w:r>
    </w:p>
    <w:p w:rsidR="006A5741" w:rsidRDefault="006A5741" w:rsidP="006A5741">
      <w:pPr>
        <w:pStyle w:val="ListParagraph"/>
        <w:numPr>
          <w:ilvl w:val="4"/>
          <w:numId w:val="15"/>
        </w:numPr>
        <w:spacing w:after="0"/>
      </w:pPr>
      <w:r>
        <w:t>Show the page corresponding to the URL</w:t>
      </w:r>
    </w:p>
    <w:p w:rsidR="006A5741" w:rsidRDefault="006A5741" w:rsidP="006A5741">
      <w:pPr>
        <w:pStyle w:val="ListParagraph"/>
        <w:numPr>
          <w:ilvl w:val="4"/>
          <w:numId w:val="15"/>
        </w:numPr>
        <w:spacing w:after="0"/>
      </w:pPr>
      <w:r>
        <w:t>Wait for the user to press the back button and return to the previous menu</w:t>
      </w:r>
    </w:p>
    <w:p w:rsidR="00245C44" w:rsidRDefault="00245C44" w:rsidP="006A5741">
      <w:pPr>
        <w:pStyle w:val="ListParagraph"/>
        <w:numPr>
          <w:ilvl w:val="3"/>
          <w:numId w:val="15"/>
        </w:numPr>
        <w:spacing w:after="0"/>
      </w:pPr>
      <w:r>
        <w:t>Modules used</w:t>
      </w:r>
    </w:p>
    <w:p w:rsidR="006A5741" w:rsidRDefault="006A5741" w:rsidP="006A5741">
      <w:pPr>
        <w:pStyle w:val="ListParagraph"/>
        <w:spacing w:after="0"/>
        <w:ind w:left="2880"/>
      </w:pPr>
      <w:r>
        <w:t>There are no Modules used</w:t>
      </w:r>
    </w:p>
    <w:p w:rsidR="00245C44" w:rsidRDefault="00245C44" w:rsidP="006A5741">
      <w:pPr>
        <w:pStyle w:val="ListParagraph"/>
        <w:numPr>
          <w:ilvl w:val="3"/>
          <w:numId w:val="15"/>
        </w:numPr>
        <w:spacing w:after="0"/>
      </w:pPr>
      <w:r>
        <w:t>Data organization</w:t>
      </w:r>
    </w:p>
    <w:p w:rsidR="006A5741" w:rsidRDefault="006A5741" w:rsidP="006A5741">
      <w:pPr>
        <w:pStyle w:val="ListParagraph"/>
        <w:spacing w:after="0"/>
        <w:ind w:left="2880"/>
      </w:pPr>
      <w:r>
        <w:t xml:space="preserve">The required data shall be stored in the </w:t>
      </w:r>
      <w:proofErr w:type="spellStart"/>
      <w:r>
        <w:t>constants.h</w:t>
      </w:r>
      <w:proofErr w:type="spellEnd"/>
      <w:r>
        <w:t xml:space="preserve"> file.</w:t>
      </w:r>
    </w:p>
    <w:p w:rsidR="00245C44" w:rsidRDefault="00245C44" w:rsidP="006A5741">
      <w:pPr>
        <w:pStyle w:val="ListParagraph"/>
        <w:numPr>
          <w:ilvl w:val="3"/>
          <w:numId w:val="15"/>
        </w:numPr>
        <w:spacing w:after="0"/>
      </w:pPr>
      <w:r>
        <w:t>Comments</w:t>
      </w:r>
    </w:p>
    <w:p w:rsidR="00187EA3" w:rsidRDefault="00187EA3" w:rsidP="00187EA3">
      <w:pPr>
        <w:pStyle w:val="ListParagraph"/>
        <w:spacing w:after="0"/>
        <w:ind w:left="2880"/>
      </w:pPr>
      <w:r>
        <w:t>None</w:t>
      </w:r>
    </w:p>
    <w:p w:rsidR="00245C44" w:rsidRDefault="00245C44" w:rsidP="006A5741">
      <w:pPr>
        <w:pStyle w:val="ListParagraph"/>
        <w:numPr>
          <w:ilvl w:val="2"/>
          <w:numId w:val="15"/>
        </w:numPr>
        <w:spacing w:after="0"/>
        <w:ind w:left="2340" w:hanging="360"/>
      </w:pPr>
      <w:r>
        <w:t>Campus Bullet</w:t>
      </w:r>
    </w:p>
    <w:p w:rsidR="00245C44" w:rsidRDefault="00245C44" w:rsidP="006A5741">
      <w:pPr>
        <w:pStyle w:val="ListParagraph"/>
        <w:numPr>
          <w:ilvl w:val="3"/>
          <w:numId w:val="15"/>
        </w:numPr>
        <w:spacing w:after="0"/>
      </w:pPr>
      <w:r>
        <w:t>Processing narrative with cross reference to SRS</w:t>
      </w:r>
    </w:p>
    <w:p w:rsidR="00245C44" w:rsidRDefault="00245C44">
      <w:pPr>
        <w:pStyle w:val="ListParagraph"/>
        <w:spacing w:after="0"/>
        <w:ind w:left="2880"/>
      </w:pPr>
      <w:r>
        <w:t xml:space="preserve">This view inherits functionality from the </w:t>
      </w:r>
      <w:proofErr w:type="spellStart"/>
      <w:r>
        <w:t>RSSView</w:t>
      </w:r>
      <w:proofErr w:type="spellEnd"/>
      <w:r>
        <w:t xml:space="preserve"> class, Section 4.2.1.</w:t>
      </w:r>
    </w:p>
    <w:p w:rsidR="00245C44" w:rsidRDefault="00245C44">
      <w:pPr>
        <w:pStyle w:val="ListParagraph"/>
        <w:spacing w:after="0"/>
        <w:ind w:left="2880"/>
      </w:pPr>
      <w:r>
        <w:t>When the Campus Bullet View is activated by the Application Delegate, the software shall connect to the announcements RSS feed</w:t>
      </w:r>
      <w:r w:rsidR="00425559">
        <w:t xml:space="preserve">, which will be stored in </w:t>
      </w:r>
      <w:proofErr w:type="spellStart"/>
      <w:r w:rsidR="00425559">
        <w:t>constants.h</w:t>
      </w:r>
      <w:proofErr w:type="spellEnd"/>
      <w:r>
        <w:t xml:space="preserve">.  The software </w:t>
      </w:r>
      <w:r w:rsidR="00317F4B">
        <w:t>shall</w:t>
      </w:r>
      <w:r>
        <w:t xml:space="preserve"> load each article into the Announcement data structure, which has a field for the title, date, and </w:t>
      </w:r>
      <w:r>
        <w:lastRenderedPageBreak/>
        <w:t>body of the article.  See Section 4.2.1.1 for more detail about the feed and list.</w:t>
      </w:r>
    </w:p>
    <w:p w:rsidR="00245C44" w:rsidRDefault="00245C44" w:rsidP="006A5741">
      <w:pPr>
        <w:pStyle w:val="ListParagraph"/>
        <w:numPr>
          <w:ilvl w:val="3"/>
          <w:numId w:val="15"/>
        </w:numPr>
        <w:spacing w:after="0"/>
      </w:pPr>
      <w:r>
        <w:t>Interface description</w:t>
      </w:r>
    </w:p>
    <w:p w:rsidR="00245C44" w:rsidRDefault="00245C44">
      <w:pPr>
        <w:pStyle w:val="ListParagraph"/>
        <w:spacing w:after="0"/>
        <w:ind w:left="2880"/>
      </w:pPr>
      <w:r>
        <w:t xml:space="preserve">The Campus Bullet view inherits interfaces from the </w:t>
      </w:r>
      <w:proofErr w:type="spellStart"/>
      <w:r>
        <w:t>RSSView</w:t>
      </w:r>
      <w:proofErr w:type="spellEnd"/>
      <w:r>
        <w:t xml:space="preserve"> class detailed Section 4.2.1.2.</w:t>
      </w:r>
    </w:p>
    <w:p w:rsidR="00245C44" w:rsidRDefault="00245C44" w:rsidP="006A5741">
      <w:pPr>
        <w:pStyle w:val="ListParagraph"/>
        <w:numPr>
          <w:ilvl w:val="3"/>
          <w:numId w:val="15"/>
        </w:numPr>
        <w:spacing w:after="0"/>
      </w:pPr>
      <w:r>
        <w:t>Design language (or other) description</w:t>
      </w:r>
    </w:p>
    <w:p w:rsidR="00245C44" w:rsidRDefault="00245C44">
      <w:pPr>
        <w:pStyle w:val="ListParagraph"/>
        <w:spacing w:after="0"/>
        <w:ind w:left="2880"/>
      </w:pPr>
      <w:r>
        <w:t>When the view is opened:</w:t>
      </w:r>
    </w:p>
    <w:p w:rsidR="00245C44" w:rsidRDefault="00245C44" w:rsidP="006A5741">
      <w:pPr>
        <w:pStyle w:val="ListParagraph"/>
        <w:numPr>
          <w:ilvl w:val="4"/>
          <w:numId w:val="15"/>
        </w:numPr>
        <w:spacing w:after="0"/>
      </w:pPr>
      <w:r>
        <w:t>Set the title of the window to “Campus Bullet”</w:t>
      </w:r>
    </w:p>
    <w:p w:rsidR="00245C44" w:rsidRDefault="00245C44" w:rsidP="006A5741">
      <w:pPr>
        <w:pStyle w:val="ListParagraph"/>
        <w:numPr>
          <w:ilvl w:val="4"/>
          <w:numId w:val="15"/>
        </w:numPr>
        <w:spacing w:after="0"/>
      </w:pPr>
      <w:r>
        <w:t xml:space="preserve">Set the URL of the RSS feed to the one </w:t>
      </w:r>
      <w:r w:rsidR="00425559">
        <w:t>listed in the constants file</w:t>
      </w:r>
    </w:p>
    <w:p w:rsidR="00245C44" w:rsidRDefault="00245C44" w:rsidP="006A5741">
      <w:pPr>
        <w:pStyle w:val="ListParagraph"/>
        <w:numPr>
          <w:ilvl w:val="4"/>
          <w:numId w:val="15"/>
        </w:numPr>
        <w:spacing w:after="0"/>
      </w:pPr>
      <w:r>
        <w:t>Follow the normal steps to set up an RSS viewer with the URL and download the articles</w:t>
      </w:r>
    </w:p>
    <w:p w:rsidR="00245C44" w:rsidRDefault="00245C44" w:rsidP="006A5741">
      <w:pPr>
        <w:pStyle w:val="ListParagraph"/>
        <w:numPr>
          <w:ilvl w:val="4"/>
          <w:numId w:val="15"/>
        </w:numPr>
        <w:spacing w:after="0"/>
      </w:pPr>
      <w:r>
        <w:t>For each article, put the title and date in a list</w:t>
      </w:r>
    </w:p>
    <w:p w:rsidR="00245C44" w:rsidRDefault="00245C44" w:rsidP="006A5741">
      <w:pPr>
        <w:pStyle w:val="ListParagraph"/>
        <w:numPr>
          <w:ilvl w:val="3"/>
          <w:numId w:val="15"/>
        </w:numPr>
        <w:spacing w:after="0"/>
      </w:pPr>
      <w:r>
        <w:t>Modules used</w:t>
      </w:r>
    </w:p>
    <w:p w:rsidR="00245C44" w:rsidRDefault="00245C44">
      <w:pPr>
        <w:pStyle w:val="ListParagraph"/>
        <w:spacing w:after="0"/>
        <w:ind w:left="2880"/>
      </w:pPr>
      <w:r>
        <w:t xml:space="preserve">This view inherits from the </w:t>
      </w:r>
      <w:proofErr w:type="spellStart"/>
      <w:r>
        <w:t>RSSView</w:t>
      </w:r>
      <w:proofErr w:type="spellEnd"/>
      <w:r>
        <w:t>.</w:t>
      </w:r>
    </w:p>
    <w:p w:rsidR="00245C44" w:rsidRDefault="00245C44" w:rsidP="006A5741">
      <w:pPr>
        <w:pStyle w:val="ListParagraph"/>
        <w:numPr>
          <w:ilvl w:val="3"/>
          <w:numId w:val="15"/>
        </w:numPr>
        <w:spacing w:after="0"/>
      </w:pPr>
      <w:r>
        <w:t>Data organization</w:t>
      </w:r>
    </w:p>
    <w:p w:rsidR="00245C44" w:rsidRDefault="00245C44">
      <w:pPr>
        <w:pStyle w:val="ListParagraph"/>
        <w:spacing w:after="0"/>
        <w:ind w:left="2880"/>
      </w:pPr>
      <w:r>
        <w:t xml:space="preserve">This class </w:t>
      </w:r>
      <w:r w:rsidR="00317F4B">
        <w:t>shall</w:t>
      </w:r>
      <w:r>
        <w:t xml:space="preserve"> depend on a delegate to control its flow.  The delegate </w:t>
      </w:r>
      <w:r w:rsidR="00317F4B">
        <w:t>shall</w:t>
      </w:r>
      <w:r>
        <w:t xml:space="preserve"> handle transitions between views.  The style of the delegate </w:t>
      </w:r>
      <w:r w:rsidR="00317F4B">
        <w:t>shall</w:t>
      </w:r>
      <w:r>
        <w:t xml:space="preserve"> change depending on if the device is in iPhone or </w:t>
      </w:r>
      <w:proofErr w:type="spellStart"/>
      <w:r>
        <w:t>iPad</w:t>
      </w:r>
      <w:proofErr w:type="spellEnd"/>
      <w:r>
        <w:t xml:space="preserve">.  It </w:t>
      </w:r>
      <w:r w:rsidR="00317F4B">
        <w:t>shall</w:t>
      </w:r>
      <w:r>
        <w:t xml:space="preserve"> also inherit data organization from the </w:t>
      </w:r>
      <w:proofErr w:type="spellStart"/>
      <w:r>
        <w:t>RSSView</w:t>
      </w:r>
      <w:proofErr w:type="spellEnd"/>
      <w:r>
        <w:t xml:space="preserve"> class, Section 4.2.1.5.</w:t>
      </w:r>
    </w:p>
    <w:p w:rsidR="00245C44" w:rsidRDefault="00245C44" w:rsidP="006A5741">
      <w:pPr>
        <w:pStyle w:val="ListParagraph"/>
        <w:numPr>
          <w:ilvl w:val="3"/>
          <w:numId w:val="15"/>
        </w:numPr>
        <w:spacing w:after="0"/>
      </w:pPr>
      <w:r>
        <w:t>Comments</w:t>
      </w:r>
    </w:p>
    <w:p w:rsidR="00187EA3" w:rsidRDefault="00187EA3" w:rsidP="00187EA3">
      <w:pPr>
        <w:pStyle w:val="ListParagraph"/>
        <w:spacing w:after="0"/>
        <w:ind w:left="2880"/>
      </w:pPr>
      <w:r>
        <w:t>None</w:t>
      </w:r>
    </w:p>
    <w:p w:rsidR="00245C44" w:rsidRDefault="00245C44" w:rsidP="006A5741">
      <w:pPr>
        <w:pStyle w:val="ListParagraph"/>
        <w:numPr>
          <w:ilvl w:val="2"/>
          <w:numId w:val="15"/>
        </w:numPr>
        <w:spacing w:after="0"/>
        <w:ind w:left="2340" w:hanging="360"/>
      </w:pPr>
      <w:proofErr w:type="spellStart"/>
      <w:r>
        <w:t>Yellowjacket</w:t>
      </w:r>
      <w:proofErr w:type="spellEnd"/>
    </w:p>
    <w:p w:rsidR="00245C44" w:rsidRDefault="00245C44" w:rsidP="006A5741">
      <w:pPr>
        <w:pStyle w:val="ListParagraph"/>
        <w:numPr>
          <w:ilvl w:val="3"/>
          <w:numId w:val="15"/>
        </w:numPr>
        <w:spacing w:after="0"/>
      </w:pPr>
      <w:r>
        <w:t>Processing narrative with cross reference to SRS</w:t>
      </w:r>
    </w:p>
    <w:p w:rsidR="00245C44" w:rsidRDefault="00245C44">
      <w:pPr>
        <w:pStyle w:val="ListParagraph"/>
        <w:spacing w:after="0"/>
        <w:ind w:left="2880"/>
      </w:pPr>
      <w:r>
        <w:t xml:space="preserve">This view inherits functionality from the </w:t>
      </w:r>
      <w:proofErr w:type="spellStart"/>
      <w:r>
        <w:t>RSSView</w:t>
      </w:r>
      <w:proofErr w:type="spellEnd"/>
      <w:r>
        <w:t xml:space="preserve"> class, Section 4.2.1.</w:t>
      </w:r>
    </w:p>
    <w:p w:rsidR="00245C44" w:rsidRDefault="00245C44">
      <w:pPr>
        <w:pStyle w:val="ListParagraph"/>
        <w:spacing w:after="0"/>
        <w:ind w:left="2880"/>
      </w:pPr>
      <w:r>
        <w:t xml:space="preserve">When the </w:t>
      </w:r>
      <w:proofErr w:type="spellStart"/>
      <w:r>
        <w:t>Yellowjacket</w:t>
      </w:r>
      <w:proofErr w:type="spellEnd"/>
      <w:r>
        <w:t xml:space="preserve"> View is activated by the Application Delegate, the software shall connect to the announcements RSS feed</w:t>
      </w:r>
      <w:r w:rsidR="00425559">
        <w:t xml:space="preserve">, which will be stored in </w:t>
      </w:r>
      <w:proofErr w:type="spellStart"/>
      <w:r w:rsidR="00425559">
        <w:t>constants.h</w:t>
      </w:r>
      <w:proofErr w:type="spellEnd"/>
      <w:r w:rsidR="00425559">
        <w:t xml:space="preserve">.  </w:t>
      </w:r>
      <w:r>
        <w:t xml:space="preserve">The software </w:t>
      </w:r>
      <w:r w:rsidR="00317F4B">
        <w:t>shall</w:t>
      </w:r>
      <w:r>
        <w:t xml:space="preserve"> load each article into the Announcement data structure, which has a field for the title, date, and body of the article.  See Section 4.2.1.1 for more detail about the feed and list.</w:t>
      </w:r>
    </w:p>
    <w:p w:rsidR="00245C44" w:rsidRDefault="00245C44" w:rsidP="006A5741">
      <w:pPr>
        <w:pStyle w:val="ListParagraph"/>
        <w:numPr>
          <w:ilvl w:val="3"/>
          <w:numId w:val="15"/>
        </w:numPr>
        <w:spacing w:after="0"/>
      </w:pPr>
      <w:r>
        <w:t>Interface description</w:t>
      </w:r>
    </w:p>
    <w:p w:rsidR="00245C44" w:rsidRDefault="00245C44">
      <w:pPr>
        <w:pStyle w:val="ListParagraph"/>
        <w:spacing w:after="0"/>
        <w:ind w:left="2880"/>
      </w:pPr>
      <w:r>
        <w:t xml:space="preserve">The </w:t>
      </w:r>
      <w:proofErr w:type="spellStart"/>
      <w:r>
        <w:t>Yellowjacket</w:t>
      </w:r>
      <w:proofErr w:type="spellEnd"/>
      <w:r>
        <w:t xml:space="preserve"> view inherits interfaces from the </w:t>
      </w:r>
      <w:proofErr w:type="spellStart"/>
      <w:r>
        <w:t>RSSView</w:t>
      </w:r>
      <w:proofErr w:type="spellEnd"/>
      <w:r>
        <w:t xml:space="preserve"> class detailed Section 4.2.1.2.</w:t>
      </w:r>
    </w:p>
    <w:p w:rsidR="00245C44" w:rsidRDefault="00245C44" w:rsidP="006A5741">
      <w:pPr>
        <w:pStyle w:val="ListParagraph"/>
        <w:numPr>
          <w:ilvl w:val="3"/>
          <w:numId w:val="15"/>
        </w:numPr>
        <w:spacing w:after="0"/>
      </w:pPr>
      <w:r>
        <w:t>Design language (or other) description</w:t>
      </w:r>
    </w:p>
    <w:p w:rsidR="00245C44" w:rsidRDefault="00245C44">
      <w:pPr>
        <w:pStyle w:val="ListParagraph"/>
        <w:spacing w:after="0"/>
        <w:ind w:left="2880"/>
      </w:pPr>
      <w:r>
        <w:t>When the view is opened:</w:t>
      </w:r>
    </w:p>
    <w:p w:rsidR="00245C44" w:rsidRDefault="00245C44" w:rsidP="006A5741">
      <w:pPr>
        <w:pStyle w:val="ListParagraph"/>
        <w:numPr>
          <w:ilvl w:val="4"/>
          <w:numId w:val="15"/>
        </w:numPr>
        <w:spacing w:after="0"/>
      </w:pPr>
      <w:r>
        <w:t>Set the title of the window to “</w:t>
      </w:r>
      <w:proofErr w:type="spellStart"/>
      <w:r>
        <w:t>Yellowjacket</w:t>
      </w:r>
      <w:proofErr w:type="spellEnd"/>
      <w:r>
        <w:t>”</w:t>
      </w:r>
    </w:p>
    <w:p w:rsidR="00245C44" w:rsidRDefault="00245C44" w:rsidP="006A5741">
      <w:pPr>
        <w:pStyle w:val="ListParagraph"/>
        <w:numPr>
          <w:ilvl w:val="4"/>
          <w:numId w:val="15"/>
        </w:numPr>
        <w:spacing w:after="0"/>
      </w:pPr>
      <w:r>
        <w:t xml:space="preserve">Set the URL of the RSS feed to the one </w:t>
      </w:r>
      <w:r w:rsidR="00425559">
        <w:t>listed in the constants file</w:t>
      </w:r>
    </w:p>
    <w:p w:rsidR="00245C44" w:rsidRDefault="00245C44" w:rsidP="006A5741">
      <w:pPr>
        <w:pStyle w:val="ListParagraph"/>
        <w:numPr>
          <w:ilvl w:val="4"/>
          <w:numId w:val="15"/>
        </w:numPr>
        <w:spacing w:after="0"/>
      </w:pPr>
      <w:r>
        <w:t>Follow the normal steps to set up an RSS viewer with the URL and download the articles</w:t>
      </w:r>
    </w:p>
    <w:p w:rsidR="00245C44" w:rsidRDefault="00245C44" w:rsidP="006A5741">
      <w:pPr>
        <w:pStyle w:val="ListParagraph"/>
        <w:numPr>
          <w:ilvl w:val="4"/>
          <w:numId w:val="15"/>
        </w:numPr>
        <w:spacing w:after="0"/>
      </w:pPr>
      <w:r>
        <w:t>For each article, put the title and date in a list</w:t>
      </w:r>
    </w:p>
    <w:p w:rsidR="00245C44" w:rsidRDefault="00245C44" w:rsidP="006A5741">
      <w:pPr>
        <w:pStyle w:val="ListParagraph"/>
        <w:numPr>
          <w:ilvl w:val="3"/>
          <w:numId w:val="15"/>
        </w:numPr>
        <w:spacing w:after="0"/>
      </w:pPr>
      <w:r>
        <w:lastRenderedPageBreak/>
        <w:t>Modules used</w:t>
      </w:r>
    </w:p>
    <w:p w:rsidR="00245C44" w:rsidRDefault="00245C44">
      <w:pPr>
        <w:pStyle w:val="ListParagraph"/>
        <w:spacing w:after="0"/>
        <w:ind w:left="2880"/>
      </w:pPr>
      <w:r>
        <w:t xml:space="preserve">This view inherits from the </w:t>
      </w:r>
      <w:proofErr w:type="spellStart"/>
      <w:r>
        <w:t>RSSView</w:t>
      </w:r>
      <w:proofErr w:type="spellEnd"/>
      <w:r>
        <w:t>.</w:t>
      </w:r>
    </w:p>
    <w:p w:rsidR="00245C44" w:rsidRDefault="00245C44" w:rsidP="006A5741">
      <w:pPr>
        <w:pStyle w:val="ListParagraph"/>
        <w:numPr>
          <w:ilvl w:val="3"/>
          <w:numId w:val="15"/>
        </w:numPr>
        <w:spacing w:after="0"/>
      </w:pPr>
      <w:r>
        <w:t>Data organization</w:t>
      </w:r>
    </w:p>
    <w:p w:rsidR="00245C44" w:rsidRDefault="00245C44">
      <w:pPr>
        <w:pStyle w:val="ListParagraph"/>
        <w:spacing w:after="0"/>
        <w:ind w:left="2880"/>
      </w:pPr>
      <w:r>
        <w:t xml:space="preserve">This class </w:t>
      </w:r>
      <w:r w:rsidR="00317F4B">
        <w:t>shall</w:t>
      </w:r>
      <w:r>
        <w:t xml:space="preserve"> depend on a delegate to control its flow.  The delegate </w:t>
      </w:r>
      <w:r w:rsidR="00317F4B">
        <w:t>shall</w:t>
      </w:r>
      <w:r>
        <w:t xml:space="preserve"> handle transitions between views.  The style of the delegate </w:t>
      </w:r>
      <w:r w:rsidR="00317F4B">
        <w:t>shall</w:t>
      </w:r>
      <w:r>
        <w:t xml:space="preserve"> change depending on if the device is in iPhone or </w:t>
      </w:r>
      <w:proofErr w:type="spellStart"/>
      <w:r>
        <w:t>iPad</w:t>
      </w:r>
      <w:proofErr w:type="spellEnd"/>
      <w:r>
        <w:t xml:space="preserve">.  It </w:t>
      </w:r>
      <w:r w:rsidR="00317F4B">
        <w:t>shall</w:t>
      </w:r>
      <w:r>
        <w:t xml:space="preserve"> also inherit data organization from the </w:t>
      </w:r>
      <w:proofErr w:type="spellStart"/>
      <w:r>
        <w:t>RSSView</w:t>
      </w:r>
      <w:proofErr w:type="spellEnd"/>
      <w:r>
        <w:t xml:space="preserve"> class, Section 4.2.1.5.</w:t>
      </w:r>
    </w:p>
    <w:p w:rsidR="00245C44" w:rsidRDefault="00245C44" w:rsidP="006A5741">
      <w:pPr>
        <w:pStyle w:val="ListParagraph"/>
        <w:numPr>
          <w:ilvl w:val="3"/>
          <w:numId w:val="15"/>
        </w:numPr>
        <w:spacing w:after="0"/>
      </w:pPr>
      <w:r>
        <w:t>Comments</w:t>
      </w:r>
    </w:p>
    <w:p w:rsidR="00187EA3" w:rsidRDefault="00187EA3" w:rsidP="00187EA3">
      <w:pPr>
        <w:pStyle w:val="ListParagraph"/>
        <w:spacing w:after="0"/>
        <w:ind w:left="2880"/>
      </w:pPr>
      <w:r>
        <w:t>None</w:t>
      </w:r>
    </w:p>
    <w:p w:rsidR="00245C44" w:rsidRDefault="00245C44" w:rsidP="006A5741">
      <w:pPr>
        <w:pStyle w:val="ListParagraph"/>
        <w:numPr>
          <w:ilvl w:val="2"/>
          <w:numId w:val="15"/>
        </w:numPr>
        <w:spacing w:after="0"/>
        <w:ind w:left="2340" w:hanging="360"/>
      </w:pPr>
      <w:r>
        <w:t>About</w:t>
      </w:r>
    </w:p>
    <w:p w:rsidR="00245C44" w:rsidRDefault="00245C44" w:rsidP="006A5741">
      <w:pPr>
        <w:pStyle w:val="ListParagraph"/>
        <w:numPr>
          <w:ilvl w:val="3"/>
          <w:numId w:val="15"/>
        </w:numPr>
        <w:spacing w:after="0"/>
      </w:pPr>
      <w:r>
        <w:t>Processing narrative with cross reference to SRS</w:t>
      </w:r>
    </w:p>
    <w:p w:rsidR="00245C44" w:rsidRDefault="005D7376" w:rsidP="006A5741">
      <w:pPr>
        <w:pStyle w:val="ListParagraph"/>
        <w:numPr>
          <w:ilvl w:val="4"/>
          <w:numId w:val="15"/>
        </w:numPr>
        <w:spacing w:after="0"/>
      </w:pPr>
      <w:r>
        <w:t xml:space="preserve">The About View shall display information about the app and LeTourneau University and give a link to the LeTourneau </w:t>
      </w:r>
      <w:proofErr w:type="spellStart"/>
      <w:r>
        <w:t>Youtube</w:t>
      </w:r>
      <w:proofErr w:type="spellEnd"/>
      <w:r>
        <w:t xml:space="preserve"> channel, which can be found in </w:t>
      </w:r>
      <w:proofErr w:type="spellStart"/>
      <w:r>
        <w:t>constants.h</w:t>
      </w:r>
      <w:proofErr w:type="spellEnd"/>
    </w:p>
    <w:p w:rsidR="00245C44" w:rsidRDefault="00245C44" w:rsidP="006A5741">
      <w:pPr>
        <w:pStyle w:val="ListParagraph"/>
        <w:numPr>
          <w:ilvl w:val="3"/>
          <w:numId w:val="15"/>
        </w:numPr>
        <w:spacing w:after="0"/>
      </w:pPr>
      <w:r>
        <w:t>Interface description</w:t>
      </w:r>
    </w:p>
    <w:p w:rsidR="005D7376" w:rsidRDefault="005D7376" w:rsidP="005D7376">
      <w:pPr>
        <w:pStyle w:val="ListParagraph"/>
        <w:spacing w:after="0"/>
        <w:ind w:left="2880"/>
      </w:pPr>
      <w:r>
        <w:t>The About view does not inherit from any interfaces</w:t>
      </w:r>
    </w:p>
    <w:p w:rsidR="00245C44" w:rsidRDefault="00245C44" w:rsidP="006A5741">
      <w:pPr>
        <w:pStyle w:val="ListParagraph"/>
        <w:numPr>
          <w:ilvl w:val="3"/>
          <w:numId w:val="15"/>
        </w:numPr>
        <w:spacing w:after="0"/>
      </w:pPr>
      <w:r>
        <w:t>Design language (or other) description</w:t>
      </w:r>
    </w:p>
    <w:p w:rsidR="006A5741" w:rsidRDefault="006A5741" w:rsidP="006A5741">
      <w:pPr>
        <w:pStyle w:val="ListParagraph"/>
        <w:spacing w:after="0"/>
        <w:ind w:left="2880"/>
      </w:pPr>
      <w:r>
        <w:t>When the view is loaded:</w:t>
      </w:r>
    </w:p>
    <w:p w:rsidR="006A5741" w:rsidRDefault="006A5741" w:rsidP="006A5741">
      <w:pPr>
        <w:pStyle w:val="ListParagraph"/>
        <w:numPr>
          <w:ilvl w:val="4"/>
          <w:numId w:val="15"/>
        </w:numPr>
        <w:spacing w:after="0"/>
      </w:pPr>
      <w:r>
        <w:t>Display a short description of the app.</w:t>
      </w:r>
    </w:p>
    <w:p w:rsidR="006A5741" w:rsidRDefault="006A5741" w:rsidP="006A5741">
      <w:pPr>
        <w:pStyle w:val="ListParagraph"/>
        <w:numPr>
          <w:ilvl w:val="4"/>
          <w:numId w:val="15"/>
        </w:numPr>
        <w:spacing w:after="0"/>
      </w:pPr>
      <w:r>
        <w:t xml:space="preserve">If the user presses the “About LeTourneau University” button, instead display information about the university and a line to the LeTourneau University </w:t>
      </w:r>
      <w:proofErr w:type="spellStart"/>
      <w:r>
        <w:t>Youtube</w:t>
      </w:r>
      <w:proofErr w:type="spellEnd"/>
      <w:r>
        <w:t xml:space="preserve"> channel.</w:t>
      </w:r>
    </w:p>
    <w:p w:rsidR="00245C44" w:rsidRDefault="00245C44" w:rsidP="006A5741">
      <w:pPr>
        <w:pStyle w:val="ListParagraph"/>
        <w:numPr>
          <w:ilvl w:val="3"/>
          <w:numId w:val="15"/>
        </w:numPr>
        <w:spacing w:after="0"/>
      </w:pPr>
      <w:r>
        <w:t>Modules used</w:t>
      </w:r>
    </w:p>
    <w:p w:rsidR="006A5741" w:rsidRDefault="006A5741" w:rsidP="006A5741">
      <w:pPr>
        <w:pStyle w:val="ListParagraph"/>
        <w:spacing w:after="0"/>
        <w:ind w:left="2880"/>
      </w:pPr>
      <w:r>
        <w:t>No modules are used.</w:t>
      </w:r>
    </w:p>
    <w:p w:rsidR="00245C44" w:rsidRDefault="00245C44" w:rsidP="006A5741">
      <w:pPr>
        <w:pStyle w:val="ListParagraph"/>
        <w:numPr>
          <w:ilvl w:val="3"/>
          <w:numId w:val="15"/>
        </w:numPr>
        <w:spacing w:after="0"/>
      </w:pPr>
      <w:r>
        <w:t>Data organization</w:t>
      </w:r>
    </w:p>
    <w:p w:rsidR="006A5741" w:rsidRDefault="00F6151E" w:rsidP="006A5741">
      <w:pPr>
        <w:pStyle w:val="ListParagraph"/>
        <w:spacing w:after="0"/>
        <w:ind w:left="2880"/>
      </w:pPr>
      <w:r>
        <w:t xml:space="preserve">The information about the app and university shall be stored in </w:t>
      </w:r>
      <w:proofErr w:type="spellStart"/>
      <w:r>
        <w:t>constants.h</w:t>
      </w:r>
      <w:proofErr w:type="spellEnd"/>
    </w:p>
    <w:p w:rsidR="00245C44" w:rsidRDefault="00245C44" w:rsidP="006A5741">
      <w:pPr>
        <w:pStyle w:val="ListParagraph"/>
        <w:numPr>
          <w:ilvl w:val="3"/>
          <w:numId w:val="15"/>
        </w:numPr>
        <w:spacing w:after="0"/>
      </w:pPr>
      <w:r>
        <w:t>Comments</w:t>
      </w:r>
    </w:p>
    <w:p w:rsidR="00187EA3" w:rsidRDefault="00187EA3" w:rsidP="00187EA3">
      <w:pPr>
        <w:pStyle w:val="ListParagraph"/>
        <w:spacing w:after="0"/>
        <w:ind w:left="2880"/>
      </w:pPr>
      <w:r>
        <w:t>None</w:t>
      </w:r>
    </w:p>
    <w:p w:rsidR="00245C44" w:rsidRDefault="00245C44" w:rsidP="006A5741">
      <w:pPr>
        <w:pStyle w:val="ListParagraph"/>
        <w:numPr>
          <w:ilvl w:val="2"/>
          <w:numId w:val="15"/>
        </w:numPr>
        <w:spacing w:after="0"/>
        <w:ind w:left="2340" w:hanging="360"/>
      </w:pPr>
      <w:r>
        <w:t>Intramurals</w:t>
      </w:r>
    </w:p>
    <w:p w:rsidR="00245C44" w:rsidRDefault="00245C44" w:rsidP="006A5741">
      <w:pPr>
        <w:pStyle w:val="ListParagraph"/>
        <w:numPr>
          <w:ilvl w:val="3"/>
          <w:numId w:val="15"/>
        </w:numPr>
        <w:spacing w:after="0"/>
      </w:pPr>
      <w:r>
        <w:t>Processing narrative with cross reference to SRS</w:t>
      </w:r>
    </w:p>
    <w:p w:rsidR="00245C44" w:rsidRDefault="00245C44">
      <w:pPr>
        <w:pStyle w:val="ListParagraph"/>
        <w:spacing w:after="0"/>
        <w:ind w:left="2880"/>
      </w:pPr>
      <w:r>
        <w:t>When the Intramurals View is activated by the Application Delegate, the software shall connect to the designated URL</w:t>
      </w:r>
      <w:r w:rsidR="00425559">
        <w:t xml:space="preserve">, which will be stored in </w:t>
      </w:r>
      <w:proofErr w:type="spellStart"/>
      <w:r w:rsidR="00425559">
        <w:t>constants.h</w:t>
      </w:r>
      <w:proofErr w:type="spellEnd"/>
      <w:r>
        <w:t>.  The software shall display the page in the application.</w:t>
      </w:r>
    </w:p>
    <w:p w:rsidR="00245C44" w:rsidRDefault="00245C44" w:rsidP="006A5741">
      <w:pPr>
        <w:pStyle w:val="ListParagraph"/>
        <w:numPr>
          <w:ilvl w:val="3"/>
          <w:numId w:val="15"/>
        </w:numPr>
        <w:spacing w:after="0"/>
      </w:pPr>
      <w:r>
        <w:t>Interface description</w:t>
      </w:r>
    </w:p>
    <w:p w:rsidR="00245C44" w:rsidRDefault="00245C44" w:rsidP="009A4284">
      <w:pPr>
        <w:pStyle w:val="ListParagraph"/>
        <w:spacing w:after="0"/>
        <w:ind w:left="2880"/>
      </w:pPr>
      <w:r>
        <w:t xml:space="preserve">The Intramurals view </w:t>
      </w:r>
      <w:r w:rsidR="005D7376">
        <w:t xml:space="preserve">inherits from the </w:t>
      </w:r>
      <w:proofErr w:type="spellStart"/>
      <w:r w:rsidR="005D7376">
        <w:t>ViewController</w:t>
      </w:r>
      <w:proofErr w:type="spellEnd"/>
      <w:r w:rsidR="005D7376">
        <w:t xml:space="preserve"> class</w:t>
      </w:r>
      <w:r>
        <w:t>.</w:t>
      </w:r>
    </w:p>
    <w:p w:rsidR="00245C44" w:rsidRDefault="00245C44" w:rsidP="006A5741">
      <w:pPr>
        <w:pStyle w:val="ListParagraph"/>
        <w:numPr>
          <w:ilvl w:val="3"/>
          <w:numId w:val="15"/>
        </w:numPr>
        <w:spacing w:after="0"/>
      </w:pPr>
      <w:r>
        <w:t>Design language (or other) description</w:t>
      </w:r>
    </w:p>
    <w:p w:rsidR="00245C44" w:rsidRDefault="00245C44" w:rsidP="009A4284">
      <w:pPr>
        <w:pStyle w:val="ListParagraph"/>
        <w:spacing w:after="0"/>
        <w:ind w:left="2880"/>
      </w:pPr>
      <w:r>
        <w:t>When the view is opened:</w:t>
      </w:r>
    </w:p>
    <w:p w:rsidR="00245C44" w:rsidRDefault="00245C44" w:rsidP="006A5741">
      <w:pPr>
        <w:pStyle w:val="ListParagraph"/>
        <w:numPr>
          <w:ilvl w:val="4"/>
          <w:numId w:val="15"/>
        </w:numPr>
        <w:spacing w:after="0"/>
      </w:pPr>
      <w:r>
        <w:t>Set the title of the window to “Intramurals”</w:t>
      </w:r>
    </w:p>
    <w:p w:rsidR="00245C44" w:rsidRDefault="00245C44" w:rsidP="006A5741">
      <w:pPr>
        <w:pStyle w:val="ListParagraph"/>
        <w:numPr>
          <w:ilvl w:val="4"/>
          <w:numId w:val="15"/>
        </w:numPr>
        <w:spacing w:after="0"/>
      </w:pPr>
      <w:r>
        <w:t xml:space="preserve">Set the URL to the one </w:t>
      </w:r>
      <w:r w:rsidR="00425559">
        <w:t>listed in the constants file</w:t>
      </w:r>
    </w:p>
    <w:p w:rsidR="00245C44" w:rsidRDefault="00245C44" w:rsidP="006A5741">
      <w:pPr>
        <w:pStyle w:val="ListParagraph"/>
        <w:numPr>
          <w:ilvl w:val="4"/>
          <w:numId w:val="15"/>
        </w:numPr>
        <w:spacing w:after="0"/>
      </w:pPr>
      <w:r>
        <w:t>Show the page corresponding to the URL</w:t>
      </w:r>
    </w:p>
    <w:p w:rsidR="00245C44" w:rsidRDefault="00245C44" w:rsidP="006A5741">
      <w:pPr>
        <w:pStyle w:val="ListParagraph"/>
        <w:numPr>
          <w:ilvl w:val="3"/>
          <w:numId w:val="15"/>
        </w:numPr>
        <w:spacing w:after="0"/>
      </w:pPr>
      <w:r>
        <w:t>Modules used</w:t>
      </w:r>
    </w:p>
    <w:p w:rsidR="00245C44" w:rsidRDefault="00245C44" w:rsidP="009A4284">
      <w:pPr>
        <w:pStyle w:val="ListParagraph"/>
        <w:spacing w:after="0"/>
        <w:ind w:left="2880"/>
      </w:pPr>
      <w:r>
        <w:lastRenderedPageBreak/>
        <w:t>There are no modules used</w:t>
      </w:r>
    </w:p>
    <w:p w:rsidR="00245C44" w:rsidRDefault="00245C44" w:rsidP="006A5741">
      <w:pPr>
        <w:pStyle w:val="ListParagraph"/>
        <w:numPr>
          <w:ilvl w:val="3"/>
          <w:numId w:val="15"/>
        </w:numPr>
        <w:spacing w:after="0"/>
      </w:pPr>
      <w:r>
        <w:t>Data organization</w:t>
      </w:r>
    </w:p>
    <w:p w:rsidR="00245C44" w:rsidRDefault="00245C44" w:rsidP="009A4284">
      <w:pPr>
        <w:pStyle w:val="ListParagraph"/>
        <w:spacing w:after="0"/>
        <w:ind w:left="2880"/>
      </w:pPr>
      <w:r>
        <w:t xml:space="preserve">This class </w:t>
      </w:r>
      <w:r w:rsidR="00317F4B">
        <w:t>shall</w:t>
      </w:r>
      <w:r>
        <w:t xml:space="preserve"> depend on a delegate to control its flow.  The delegate </w:t>
      </w:r>
      <w:r w:rsidR="00317F4B">
        <w:t>shall</w:t>
      </w:r>
      <w:r>
        <w:t xml:space="preserve"> handle transitions between views.  The style of the delegate </w:t>
      </w:r>
      <w:r w:rsidR="00317F4B">
        <w:t>shall</w:t>
      </w:r>
      <w:r>
        <w:t xml:space="preserve"> change depending on if the device is in iPhone or </w:t>
      </w:r>
      <w:proofErr w:type="spellStart"/>
      <w:r>
        <w:t>iPad</w:t>
      </w:r>
      <w:proofErr w:type="spellEnd"/>
      <w:r>
        <w:t>.</w:t>
      </w:r>
    </w:p>
    <w:p w:rsidR="00245C44" w:rsidRDefault="00245C44" w:rsidP="006A5741">
      <w:pPr>
        <w:pStyle w:val="ListParagraph"/>
        <w:numPr>
          <w:ilvl w:val="3"/>
          <w:numId w:val="15"/>
        </w:numPr>
        <w:spacing w:after="0"/>
      </w:pPr>
      <w:r>
        <w:t>Comments</w:t>
      </w:r>
    </w:p>
    <w:p w:rsidR="00187EA3" w:rsidRDefault="00187EA3" w:rsidP="00187EA3">
      <w:pPr>
        <w:pStyle w:val="ListParagraph"/>
        <w:spacing w:after="0"/>
        <w:ind w:left="2880"/>
      </w:pPr>
      <w:r>
        <w:t>None</w:t>
      </w:r>
    </w:p>
    <w:p w:rsidR="00245C44" w:rsidRDefault="00245C44" w:rsidP="006A5741">
      <w:pPr>
        <w:pStyle w:val="ListParagraph"/>
        <w:numPr>
          <w:ilvl w:val="2"/>
          <w:numId w:val="15"/>
        </w:numPr>
        <w:spacing w:after="0"/>
        <w:ind w:left="2340" w:hanging="360"/>
      </w:pPr>
      <w:r>
        <w:t>Schedule</w:t>
      </w:r>
    </w:p>
    <w:p w:rsidR="00245C44" w:rsidRDefault="00245C44" w:rsidP="006A5741">
      <w:pPr>
        <w:pStyle w:val="ListParagraph"/>
        <w:numPr>
          <w:ilvl w:val="3"/>
          <w:numId w:val="15"/>
        </w:numPr>
        <w:spacing w:after="0"/>
      </w:pPr>
      <w:r>
        <w:t>Processing narrative with cross reference to SRS</w:t>
      </w:r>
    </w:p>
    <w:p w:rsidR="00245C44" w:rsidRDefault="00245C44" w:rsidP="009A4284">
      <w:pPr>
        <w:pStyle w:val="ListParagraph"/>
        <w:spacing w:after="0"/>
        <w:ind w:left="2880"/>
      </w:pPr>
      <w:r>
        <w:t>When the Schedule View is activated by the Application Delegate for the first time, it shall connect to the designated URL</w:t>
      </w:r>
      <w:r w:rsidR="00425559">
        <w:t xml:space="preserve">, which will be stored in </w:t>
      </w:r>
      <w:proofErr w:type="spellStart"/>
      <w:r w:rsidR="00425559">
        <w:t>constants.h</w:t>
      </w:r>
      <w:proofErr w:type="spellEnd"/>
      <w:r w:rsidR="00425559">
        <w:t xml:space="preserve"> </w:t>
      </w:r>
      <w:proofErr w:type="gramStart"/>
      <w:r>
        <w:t>Once</w:t>
      </w:r>
      <w:proofErr w:type="gramEnd"/>
      <w:r>
        <w:t xml:space="preserve"> the user enters all of their classes, the software shall save the URL and open that URL from then on.</w:t>
      </w:r>
    </w:p>
    <w:p w:rsidR="00245C44" w:rsidRDefault="00245C44" w:rsidP="006A5741">
      <w:pPr>
        <w:pStyle w:val="ListParagraph"/>
        <w:numPr>
          <w:ilvl w:val="3"/>
          <w:numId w:val="15"/>
        </w:numPr>
        <w:spacing w:after="0"/>
      </w:pPr>
      <w:r>
        <w:t>Interface description</w:t>
      </w:r>
    </w:p>
    <w:p w:rsidR="00245C44" w:rsidRDefault="00245C44" w:rsidP="009A4284">
      <w:pPr>
        <w:pStyle w:val="ListParagraph"/>
        <w:spacing w:after="0"/>
        <w:ind w:left="2880"/>
      </w:pPr>
      <w:r>
        <w:t xml:space="preserve">The Schedule view </w:t>
      </w:r>
      <w:r w:rsidR="005D7376">
        <w:t xml:space="preserve">inherits from the </w:t>
      </w:r>
      <w:proofErr w:type="spellStart"/>
      <w:r w:rsidR="005D7376">
        <w:t>ViewController</w:t>
      </w:r>
      <w:proofErr w:type="spellEnd"/>
      <w:r w:rsidR="005D7376">
        <w:t xml:space="preserve"> class</w:t>
      </w:r>
    </w:p>
    <w:p w:rsidR="00245C44" w:rsidRDefault="00245C44" w:rsidP="006A5741">
      <w:pPr>
        <w:pStyle w:val="ListParagraph"/>
        <w:numPr>
          <w:ilvl w:val="3"/>
          <w:numId w:val="15"/>
        </w:numPr>
        <w:spacing w:after="0"/>
      </w:pPr>
      <w:r>
        <w:t>Design language (or other) description</w:t>
      </w:r>
    </w:p>
    <w:p w:rsidR="00245C44" w:rsidRDefault="00245C44" w:rsidP="009A4284">
      <w:pPr>
        <w:pStyle w:val="ListParagraph"/>
        <w:spacing w:after="0"/>
        <w:ind w:left="2160" w:firstLine="720"/>
      </w:pPr>
      <w:r>
        <w:t>When the view is opened:</w:t>
      </w:r>
    </w:p>
    <w:p w:rsidR="00245C44" w:rsidRDefault="00245C44" w:rsidP="006A5741">
      <w:pPr>
        <w:pStyle w:val="ListParagraph"/>
        <w:numPr>
          <w:ilvl w:val="4"/>
          <w:numId w:val="15"/>
        </w:numPr>
        <w:spacing w:after="0"/>
      </w:pPr>
      <w:r>
        <w:t>Set the title of the window to “Schedule”</w:t>
      </w:r>
    </w:p>
    <w:p w:rsidR="00245C44" w:rsidRDefault="00245C44" w:rsidP="006A5741">
      <w:pPr>
        <w:pStyle w:val="ListParagraph"/>
        <w:numPr>
          <w:ilvl w:val="4"/>
          <w:numId w:val="15"/>
        </w:numPr>
        <w:spacing w:after="0"/>
      </w:pPr>
      <w:r>
        <w:t xml:space="preserve">Set the URL to the one </w:t>
      </w:r>
      <w:r w:rsidR="00425559">
        <w:t>listed in the constants file</w:t>
      </w:r>
    </w:p>
    <w:p w:rsidR="00245C44" w:rsidRDefault="00245C44" w:rsidP="006A5741">
      <w:pPr>
        <w:pStyle w:val="ListParagraph"/>
        <w:numPr>
          <w:ilvl w:val="4"/>
          <w:numId w:val="15"/>
        </w:numPr>
        <w:spacing w:after="0"/>
      </w:pPr>
      <w:r>
        <w:t>Show the page corresponding to the URL</w:t>
      </w:r>
    </w:p>
    <w:p w:rsidR="00245C44" w:rsidRDefault="00245C44" w:rsidP="009A4284">
      <w:pPr>
        <w:pStyle w:val="ListParagraph"/>
        <w:spacing w:after="0"/>
        <w:ind w:left="2520" w:firstLine="360"/>
      </w:pPr>
      <w:r>
        <w:t>When the user finishes entering their classes:</w:t>
      </w:r>
    </w:p>
    <w:p w:rsidR="00245C44" w:rsidRDefault="00245C44" w:rsidP="006A5741">
      <w:pPr>
        <w:pStyle w:val="ListParagraph"/>
        <w:numPr>
          <w:ilvl w:val="4"/>
          <w:numId w:val="15"/>
        </w:numPr>
        <w:spacing w:after="0"/>
      </w:pPr>
      <w:r>
        <w:t xml:space="preserve">Save the new URL and replace the one </w:t>
      </w:r>
      <w:r w:rsidR="00425559">
        <w:t>listed in the constants file</w:t>
      </w:r>
    </w:p>
    <w:p w:rsidR="00245C44" w:rsidRDefault="00245C44" w:rsidP="006A5741">
      <w:pPr>
        <w:pStyle w:val="ListParagraph"/>
        <w:numPr>
          <w:ilvl w:val="3"/>
          <w:numId w:val="15"/>
        </w:numPr>
        <w:spacing w:after="0"/>
      </w:pPr>
      <w:r>
        <w:t>Modules used</w:t>
      </w:r>
    </w:p>
    <w:p w:rsidR="00245C44" w:rsidRDefault="00245C44" w:rsidP="009A4284">
      <w:pPr>
        <w:pStyle w:val="ListParagraph"/>
        <w:spacing w:after="0"/>
        <w:ind w:left="2160" w:firstLine="720"/>
      </w:pPr>
      <w:r>
        <w:t>There are no modules used</w:t>
      </w:r>
    </w:p>
    <w:p w:rsidR="00245C44" w:rsidRDefault="00245C44" w:rsidP="006A5741">
      <w:pPr>
        <w:pStyle w:val="ListParagraph"/>
        <w:numPr>
          <w:ilvl w:val="3"/>
          <w:numId w:val="15"/>
        </w:numPr>
        <w:spacing w:after="0"/>
      </w:pPr>
      <w:r>
        <w:t>Data organization</w:t>
      </w:r>
    </w:p>
    <w:p w:rsidR="00245C44" w:rsidRDefault="00245C44" w:rsidP="009A4284">
      <w:pPr>
        <w:pStyle w:val="ListParagraph"/>
        <w:spacing w:after="0"/>
        <w:ind w:left="2880"/>
      </w:pPr>
      <w:r>
        <w:t xml:space="preserve">This class </w:t>
      </w:r>
      <w:r w:rsidR="00317F4B">
        <w:t>shall</w:t>
      </w:r>
      <w:r>
        <w:t xml:space="preserve"> depend on a delegate to control its flow.  The delegate </w:t>
      </w:r>
      <w:r w:rsidR="00317F4B">
        <w:t>shall</w:t>
      </w:r>
      <w:r>
        <w:t xml:space="preserve"> handle transitions between views.  The style of the delegate </w:t>
      </w:r>
      <w:r w:rsidR="00317F4B">
        <w:t>shall</w:t>
      </w:r>
      <w:r>
        <w:t xml:space="preserve"> change depending on if the device is in iPhone or </w:t>
      </w:r>
      <w:proofErr w:type="spellStart"/>
      <w:r>
        <w:t>iPad</w:t>
      </w:r>
      <w:proofErr w:type="spellEnd"/>
      <w:r>
        <w:t>.</w:t>
      </w:r>
    </w:p>
    <w:p w:rsidR="00245C44" w:rsidRDefault="00245C44" w:rsidP="006A5741">
      <w:pPr>
        <w:pStyle w:val="ListParagraph"/>
        <w:numPr>
          <w:ilvl w:val="3"/>
          <w:numId w:val="15"/>
        </w:numPr>
        <w:spacing w:after="0"/>
      </w:pPr>
      <w:r>
        <w:t>Comments</w:t>
      </w:r>
    </w:p>
    <w:p w:rsidR="00187EA3" w:rsidRDefault="00187EA3" w:rsidP="00187EA3">
      <w:pPr>
        <w:pStyle w:val="ListParagraph"/>
        <w:spacing w:after="0"/>
        <w:ind w:left="2880"/>
      </w:pPr>
      <w:r>
        <w:t>None</w:t>
      </w:r>
    </w:p>
    <w:p w:rsidR="00245C44" w:rsidRDefault="00245C44" w:rsidP="006A5741">
      <w:pPr>
        <w:pStyle w:val="ListParagraph"/>
        <w:numPr>
          <w:ilvl w:val="2"/>
          <w:numId w:val="15"/>
        </w:numPr>
        <w:spacing w:after="0"/>
        <w:ind w:left="2340" w:hanging="360"/>
      </w:pPr>
      <w:r>
        <w:t>Floor Plan</w:t>
      </w:r>
    </w:p>
    <w:p w:rsidR="00245C44" w:rsidRDefault="00245C44" w:rsidP="006A5741">
      <w:pPr>
        <w:pStyle w:val="ListParagraph"/>
        <w:numPr>
          <w:ilvl w:val="3"/>
          <w:numId w:val="15"/>
        </w:numPr>
        <w:spacing w:after="0"/>
      </w:pPr>
      <w:r>
        <w:t>Processing narrative with cross reference to SRS</w:t>
      </w:r>
    </w:p>
    <w:p w:rsidR="00F6151E" w:rsidRDefault="00F6151E" w:rsidP="00F6151E">
      <w:pPr>
        <w:pStyle w:val="ListParagraph"/>
        <w:spacing w:after="0"/>
        <w:ind w:left="2880"/>
      </w:pPr>
      <w:r>
        <w:t>The Floor Plan view shall display the floor plan of each classroom building.  The app shall display a list of buttons with the building names on them that show the corresponding floor plan when pressed:</w:t>
      </w:r>
    </w:p>
    <w:p w:rsidR="00F6151E" w:rsidRDefault="00F6151E" w:rsidP="00F6151E">
      <w:pPr>
        <w:pStyle w:val="ListParagraph"/>
        <w:numPr>
          <w:ilvl w:val="0"/>
          <w:numId w:val="14"/>
        </w:numPr>
        <w:spacing w:after="0"/>
        <w:ind w:left="3240"/>
      </w:pPr>
      <w:r>
        <w:t>Longview Hall</w:t>
      </w:r>
    </w:p>
    <w:p w:rsidR="00F6151E" w:rsidRDefault="00F6151E" w:rsidP="00F6151E">
      <w:pPr>
        <w:pStyle w:val="ListParagraph"/>
        <w:numPr>
          <w:ilvl w:val="0"/>
          <w:numId w:val="14"/>
        </w:numPr>
        <w:spacing w:after="0"/>
        <w:ind w:left="3240"/>
      </w:pPr>
      <w:proofErr w:type="spellStart"/>
      <w:r>
        <w:t>Glaske</w:t>
      </w:r>
      <w:proofErr w:type="spellEnd"/>
    </w:p>
    <w:p w:rsidR="00F6151E" w:rsidRDefault="00F6151E" w:rsidP="00F6151E">
      <w:pPr>
        <w:pStyle w:val="ListParagraph"/>
        <w:numPr>
          <w:ilvl w:val="0"/>
          <w:numId w:val="14"/>
        </w:numPr>
        <w:spacing w:after="0"/>
        <w:ind w:left="3240"/>
      </w:pPr>
      <w:r>
        <w:t>Education</w:t>
      </w:r>
    </w:p>
    <w:p w:rsidR="00F6151E" w:rsidRDefault="00F6151E" w:rsidP="00F6151E">
      <w:pPr>
        <w:pStyle w:val="ListParagraph"/>
        <w:numPr>
          <w:ilvl w:val="0"/>
          <w:numId w:val="14"/>
        </w:numPr>
        <w:spacing w:after="0"/>
        <w:ind w:left="3240"/>
      </w:pPr>
      <w:r>
        <w:t>HHH</w:t>
      </w:r>
    </w:p>
    <w:p w:rsidR="00245C44" w:rsidRDefault="00245C44" w:rsidP="006A5741">
      <w:pPr>
        <w:pStyle w:val="ListParagraph"/>
        <w:numPr>
          <w:ilvl w:val="3"/>
          <w:numId w:val="15"/>
        </w:numPr>
        <w:spacing w:after="0"/>
      </w:pPr>
      <w:r>
        <w:t>Interface description</w:t>
      </w:r>
    </w:p>
    <w:p w:rsidR="00F6151E" w:rsidRDefault="00F6151E" w:rsidP="00F6151E">
      <w:pPr>
        <w:pStyle w:val="ListParagraph"/>
        <w:spacing w:after="0"/>
        <w:ind w:left="2880"/>
      </w:pPr>
      <w:r>
        <w:lastRenderedPageBreak/>
        <w:t xml:space="preserve">The Floor Plan </w:t>
      </w:r>
      <w:r>
        <w:t xml:space="preserve">view inherits from the </w:t>
      </w:r>
      <w:proofErr w:type="spellStart"/>
      <w:r>
        <w:t>ViewController</w:t>
      </w:r>
      <w:proofErr w:type="spellEnd"/>
      <w:r>
        <w:t xml:space="preserve"> class.</w:t>
      </w:r>
    </w:p>
    <w:p w:rsidR="00245C44" w:rsidRDefault="00245C44" w:rsidP="006A5741">
      <w:pPr>
        <w:pStyle w:val="ListParagraph"/>
        <w:numPr>
          <w:ilvl w:val="3"/>
          <w:numId w:val="15"/>
        </w:numPr>
        <w:spacing w:after="0"/>
      </w:pPr>
      <w:r>
        <w:t>Design language (or other) description</w:t>
      </w:r>
    </w:p>
    <w:p w:rsidR="00F6151E" w:rsidRDefault="00F6151E" w:rsidP="00F6151E">
      <w:pPr>
        <w:pStyle w:val="ListParagraph"/>
        <w:spacing w:after="0"/>
        <w:ind w:left="2880"/>
      </w:pPr>
      <w:r>
        <w:t>When the view is opened:</w:t>
      </w:r>
    </w:p>
    <w:p w:rsidR="00F6151E" w:rsidRDefault="00F6151E" w:rsidP="00F6151E">
      <w:pPr>
        <w:pStyle w:val="ListParagraph"/>
        <w:numPr>
          <w:ilvl w:val="4"/>
          <w:numId w:val="15"/>
        </w:numPr>
        <w:spacing w:after="0"/>
      </w:pPr>
      <w:r>
        <w:t>Display the Longview Hall image</w:t>
      </w:r>
    </w:p>
    <w:p w:rsidR="00F6151E" w:rsidRDefault="00F6151E" w:rsidP="00F6151E">
      <w:pPr>
        <w:pStyle w:val="ListParagraph"/>
        <w:numPr>
          <w:ilvl w:val="4"/>
          <w:numId w:val="15"/>
        </w:numPr>
        <w:spacing w:after="0"/>
      </w:pPr>
      <w:r>
        <w:t>The user may zoom using native multi-touch functions</w:t>
      </w:r>
    </w:p>
    <w:p w:rsidR="00F6151E" w:rsidRDefault="00F6151E" w:rsidP="00F6151E">
      <w:pPr>
        <w:pStyle w:val="ListParagraph"/>
        <w:numPr>
          <w:ilvl w:val="4"/>
          <w:numId w:val="15"/>
        </w:numPr>
        <w:spacing w:after="0"/>
      </w:pPr>
      <w:r>
        <w:t>If the user presses another button, display the floor plan associated with that building</w:t>
      </w:r>
    </w:p>
    <w:p w:rsidR="00245C44" w:rsidRDefault="00245C44" w:rsidP="006A5741">
      <w:pPr>
        <w:pStyle w:val="ListParagraph"/>
        <w:numPr>
          <w:ilvl w:val="3"/>
          <w:numId w:val="15"/>
        </w:numPr>
        <w:spacing w:after="0"/>
      </w:pPr>
      <w:r>
        <w:t>Modules used</w:t>
      </w:r>
    </w:p>
    <w:p w:rsidR="00F6151E" w:rsidRDefault="00F6151E" w:rsidP="00F6151E">
      <w:pPr>
        <w:pStyle w:val="ListParagraph"/>
        <w:spacing w:after="0"/>
        <w:ind w:left="2880"/>
      </w:pPr>
      <w:r>
        <w:t>No modules are used by this view</w:t>
      </w:r>
    </w:p>
    <w:p w:rsidR="00245C44" w:rsidRDefault="00245C44" w:rsidP="00F6151E">
      <w:pPr>
        <w:pStyle w:val="ListParagraph"/>
        <w:numPr>
          <w:ilvl w:val="3"/>
          <w:numId w:val="15"/>
        </w:numPr>
        <w:spacing w:after="0"/>
      </w:pPr>
      <w:r>
        <w:t>Data organization</w:t>
      </w:r>
    </w:p>
    <w:p w:rsidR="00F6151E" w:rsidRDefault="00F6151E" w:rsidP="00F6151E">
      <w:pPr>
        <w:pStyle w:val="ListParagraph"/>
        <w:spacing w:after="0"/>
        <w:ind w:left="2880"/>
      </w:pPr>
      <w:r>
        <w:t>The images shall be stored on the device.</w:t>
      </w:r>
    </w:p>
    <w:p w:rsidR="00187EA3" w:rsidRDefault="00245C44" w:rsidP="006A5741">
      <w:pPr>
        <w:pStyle w:val="ListParagraph"/>
        <w:numPr>
          <w:ilvl w:val="3"/>
          <w:numId w:val="15"/>
        </w:numPr>
        <w:spacing w:after="0"/>
      </w:pPr>
      <w:r>
        <w:t>Comments</w:t>
      </w:r>
    </w:p>
    <w:p w:rsidR="00187EA3" w:rsidRDefault="00187EA3" w:rsidP="00187EA3">
      <w:pPr>
        <w:pStyle w:val="ListParagraph"/>
        <w:spacing w:after="0"/>
        <w:ind w:left="2880"/>
      </w:pPr>
      <w:r>
        <w:t>None</w:t>
      </w:r>
    </w:p>
    <w:p w:rsidR="00245C44" w:rsidRDefault="00245C44" w:rsidP="006A5741">
      <w:pPr>
        <w:pStyle w:val="ListParagraph"/>
        <w:numPr>
          <w:ilvl w:val="1"/>
          <w:numId w:val="15"/>
        </w:numPr>
        <w:spacing w:after="0"/>
      </w:pPr>
      <w:r>
        <w:t>Supporting entities</w:t>
      </w:r>
    </w:p>
    <w:p w:rsidR="00245C44" w:rsidRDefault="00245C44" w:rsidP="006A5741">
      <w:pPr>
        <w:pStyle w:val="ListParagraph"/>
        <w:numPr>
          <w:ilvl w:val="2"/>
          <w:numId w:val="15"/>
        </w:numPr>
        <w:spacing w:after="0"/>
      </w:pPr>
      <w:proofErr w:type="spellStart"/>
      <w:r>
        <w:t>RSSView</w:t>
      </w:r>
      <w:proofErr w:type="spellEnd"/>
      <w:r>
        <w:t xml:space="preserve"> class</w:t>
      </w:r>
    </w:p>
    <w:p w:rsidR="00245C44" w:rsidRDefault="00245C44" w:rsidP="006A5741">
      <w:pPr>
        <w:pStyle w:val="ListParagraph"/>
        <w:numPr>
          <w:ilvl w:val="3"/>
          <w:numId w:val="15"/>
        </w:numPr>
        <w:spacing w:after="0"/>
      </w:pPr>
      <w:r>
        <w:t>Processing narrative with cross reference to SRS</w:t>
      </w:r>
    </w:p>
    <w:p w:rsidR="00245C44" w:rsidRDefault="00245C44">
      <w:pPr>
        <w:pStyle w:val="ListParagraph"/>
        <w:spacing w:after="0"/>
        <w:ind w:left="2880"/>
      </w:pPr>
      <w:r>
        <w:t xml:space="preserve">This entity provides the framework to download and display RSS feeds.  It takes a URL and has methods that download the feed.  After the feed is finished downloading, each item is put in a single column table view.  The articles </w:t>
      </w:r>
      <w:r w:rsidR="00317F4B">
        <w:t>shall</w:t>
      </w:r>
      <w:r>
        <w:t xml:space="preserve"> all be initially marked as unread by putting a dot next to the item.  As soon as an unread item is opened, the item should be marked as read and the dot removed.  The list </w:t>
      </w:r>
      <w:r w:rsidR="00317F4B">
        <w:t>shall</w:t>
      </w:r>
      <w:r>
        <w:t xml:space="preserve"> then disappear, and the selected article </w:t>
      </w:r>
      <w:r w:rsidR="00317F4B">
        <w:t>shall</w:t>
      </w:r>
      <w:r>
        <w:t xml:space="preserve"> display on the screen until the user presses the back button which </w:t>
      </w:r>
      <w:r w:rsidR="00317F4B">
        <w:t>shall</w:t>
      </w:r>
      <w:r>
        <w:t xml:space="preserve"> send the user back to the list.  If the user presses the refresh button on the upper right corner of the screen, the app </w:t>
      </w:r>
      <w:r w:rsidR="00317F4B">
        <w:t>shall</w:t>
      </w:r>
      <w:r>
        <w:t xml:space="preserve"> re-download all of the information and mark all articles as unread.</w:t>
      </w:r>
    </w:p>
    <w:p w:rsidR="00245C44" w:rsidRDefault="00245C44" w:rsidP="006A5741">
      <w:pPr>
        <w:pStyle w:val="ListParagraph"/>
        <w:numPr>
          <w:ilvl w:val="3"/>
          <w:numId w:val="15"/>
        </w:numPr>
        <w:spacing w:after="0"/>
      </w:pPr>
      <w:r>
        <w:t>Interface description</w:t>
      </w:r>
    </w:p>
    <w:p w:rsidR="00245C44" w:rsidRDefault="00245C44">
      <w:pPr>
        <w:pStyle w:val="ListParagraph"/>
        <w:spacing w:after="0"/>
        <w:ind w:left="2880"/>
      </w:pPr>
      <w:r>
        <w:t xml:space="preserve">The </w:t>
      </w:r>
      <w:proofErr w:type="spellStart"/>
      <w:r>
        <w:t>RSSView</w:t>
      </w:r>
      <w:proofErr w:type="spellEnd"/>
      <w:r>
        <w:t xml:space="preserve"> </w:t>
      </w:r>
      <w:r w:rsidR="00317F4B">
        <w:t>shall</w:t>
      </w:r>
      <w:r>
        <w:t xml:space="preserve"> interface with the controller through a set of delegates, and each delegate requires the view to implement predefined functions.  The delegates are listed below, and they </w:t>
      </w:r>
      <w:r w:rsidR="00317F4B">
        <w:t>shall</w:t>
      </w:r>
      <w:r>
        <w:t xml:space="preserve"> be addressed in more detail in a later version of this document.</w:t>
      </w:r>
    </w:p>
    <w:p w:rsidR="00245C44" w:rsidRDefault="00245C44">
      <w:pPr>
        <w:pStyle w:val="ListParagraph"/>
        <w:numPr>
          <w:ilvl w:val="0"/>
          <w:numId w:val="3"/>
        </w:numPr>
        <w:spacing w:after="0"/>
      </w:pPr>
      <w:proofErr w:type="spellStart"/>
      <w:r>
        <w:t>UITableViewDelegate</w:t>
      </w:r>
      <w:proofErr w:type="spellEnd"/>
    </w:p>
    <w:p w:rsidR="00245C44" w:rsidRDefault="00245C44">
      <w:pPr>
        <w:pStyle w:val="ListParagraph"/>
        <w:numPr>
          <w:ilvl w:val="0"/>
          <w:numId w:val="3"/>
        </w:numPr>
        <w:spacing w:after="0"/>
      </w:pPr>
      <w:proofErr w:type="spellStart"/>
      <w:r>
        <w:t>NSXMLParserDelegate</w:t>
      </w:r>
      <w:proofErr w:type="spellEnd"/>
    </w:p>
    <w:p w:rsidR="00245C44" w:rsidRDefault="00245C44">
      <w:pPr>
        <w:spacing w:after="0"/>
        <w:ind w:left="2880"/>
      </w:pPr>
      <w:r>
        <w:t xml:space="preserve">It </w:t>
      </w:r>
      <w:r w:rsidR="00317F4B">
        <w:t>shall</w:t>
      </w:r>
      <w:r>
        <w:t xml:space="preserve"> also have the following methods to interface with its parent container:</w:t>
      </w:r>
    </w:p>
    <w:p w:rsidR="00245C44" w:rsidRDefault="00245C44">
      <w:pPr>
        <w:pStyle w:val="ListParagraph"/>
        <w:numPr>
          <w:ilvl w:val="0"/>
          <w:numId w:val="8"/>
        </w:numPr>
        <w:spacing w:after="0"/>
      </w:pPr>
      <w:r>
        <w:t>(void)</w:t>
      </w:r>
      <w:proofErr w:type="spellStart"/>
      <w:r>
        <w:t>refreshContent</w:t>
      </w:r>
      <w:proofErr w:type="spellEnd"/>
    </w:p>
    <w:p w:rsidR="00245C44" w:rsidRDefault="00245C44">
      <w:pPr>
        <w:pStyle w:val="ListParagraph"/>
        <w:numPr>
          <w:ilvl w:val="0"/>
          <w:numId w:val="8"/>
        </w:numPr>
        <w:spacing w:after="0"/>
      </w:pPr>
      <w:r>
        <w:t>(void)</w:t>
      </w:r>
      <w:proofErr w:type="spellStart"/>
      <w:r>
        <w:t>appendWithURL</w:t>
      </w:r>
      <w:proofErr w:type="spellEnd"/>
      <w:r>
        <w:t>:(</w:t>
      </w:r>
      <w:proofErr w:type="spellStart"/>
      <w:r>
        <w:t>NSString</w:t>
      </w:r>
      <w:proofErr w:type="spellEnd"/>
      <w:r>
        <w:t>*)</w:t>
      </w:r>
      <w:proofErr w:type="spellStart"/>
      <w:r>
        <w:t>url</w:t>
      </w:r>
      <w:proofErr w:type="spellEnd"/>
    </w:p>
    <w:p w:rsidR="00245C44" w:rsidRDefault="00245C44">
      <w:pPr>
        <w:pStyle w:val="ListParagraph"/>
        <w:numPr>
          <w:ilvl w:val="0"/>
          <w:numId w:val="8"/>
        </w:numPr>
        <w:spacing w:after="0"/>
      </w:pPr>
      <w:r>
        <w:t>(void)</w:t>
      </w:r>
      <w:proofErr w:type="spellStart"/>
      <w:r>
        <w:t>screenLoading</w:t>
      </w:r>
      <w:proofErr w:type="spellEnd"/>
      <w:r>
        <w:t>:(BOOL)loading</w:t>
      </w:r>
    </w:p>
    <w:p w:rsidR="00245C44" w:rsidRDefault="00245C44" w:rsidP="006A5741">
      <w:pPr>
        <w:pStyle w:val="ListParagraph"/>
        <w:numPr>
          <w:ilvl w:val="3"/>
          <w:numId w:val="15"/>
        </w:numPr>
        <w:spacing w:after="0"/>
      </w:pPr>
      <w:r>
        <w:t>Design language (or other) description</w:t>
      </w:r>
    </w:p>
    <w:p w:rsidR="00245C44" w:rsidRDefault="00245C44">
      <w:pPr>
        <w:pStyle w:val="ListParagraph"/>
        <w:spacing w:after="0"/>
        <w:ind w:left="2880"/>
      </w:pPr>
      <w:r>
        <w:t>When loading data from an RSS feed:</w:t>
      </w:r>
    </w:p>
    <w:p w:rsidR="00245C44" w:rsidRDefault="00245C44" w:rsidP="006A5741">
      <w:pPr>
        <w:pStyle w:val="ListParagraph"/>
        <w:numPr>
          <w:ilvl w:val="4"/>
          <w:numId w:val="15"/>
        </w:numPr>
        <w:spacing w:after="0"/>
      </w:pPr>
      <w:r>
        <w:lastRenderedPageBreak/>
        <w:t>Attempt to connect to the feed.</w:t>
      </w:r>
    </w:p>
    <w:p w:rsidR="00245C44" w:rsidRDefault="00245C44" w:rsidP="006A5741">
      <w:pPr>
        <w:pStyle w:val="ListParagraph"/>
        <w:numPr>
          <w:ilvl w:val="4"/>
          <w:numId w:val="15"/>
        </w:numPr>
        <w:spacing w:after="0"/>
      </w:pPr>
      <w:r>
        <w:t>If the connection fails, show an error explaining the problem.</w:t>
      </w:r>
    </w:p>
    <w:p w:rsidR="00245C44" w:rsidRDefault="00245C44" w:rsidP="006A5741">
      <w:pPr>
        <w:pStyle w:val="ListParagraph"/>
        <w:numPr>
          <w:ilvl w:val="4"/>
          <w:numId w:val="15"/>
        </w:numPr>
        <w:spacing w:after="0"/>
      </w:pPr>
      <w:r>
        <w:t>Else, for each article download its title, link, date, and summary.</w:t>
      </w:r>
    </w:p>
    <w:p w:rsidR="00245C44" w:rsidRDefault="00245C44" w:rsidP="006A5741">
      <w:pPr>
        <w:pStyle w:val="ListParagraph"/>
        <w:numPr>
          <w:ilvl w:val="4"/>
          <w:numId w:val="15"/>
        </w:numPr>
        <w:spacing w:after="0"/>
      </w:pPr>
      <w:r>
        <w:t>Put the articles in a list ordered chronologically, newest at the top</w:t>
      </w:r>
    </w:p>
    <w:p w:rsidR="00245C44" w:rsidRDefault="00245C44" w:rsidP="006A5741">
      <w:pPr>
        <w:pStyle w:val="ListParagraph"/>
        <w:numPr>
          <w:ilvl w:val="4"/>
          <w:numId w:val="15"/>
        </w:numPr>
        <w:spacing w:after="0"/>
      </w:pPr>
      <w:r>
        <w:t>Mark all articles as unread</w:t>
      </w:r>
    </w:p>
    <w:p w:rsidR="00245C44" w:rsidRDefault="00245C44">
      <w:pPr>
        <w:pStyle w:val="ListParagraph"/>
        <w:spacing w:after="0"/>
        <w:ind w:left="2880"/>
      </w:pPr>
      <w:r>
        <w:t>When the refresh button is pressed:</w:t>
      </w:r>
    </w:p>
    <w:p w:rsidR="00245C44" w:rsidRDefault="00245C44">
      <w:pPr>
        <w:pStyle w:val="ListParagraph"/>
        <w:numPr>
          <w:ilvl w:val="0"/>
          <w:numId w:val="5"/>
        </w:numPr>
        <w:spacing w:after="0"/>
      </w:pPr>
      <w:r>
        <w:t>Empty the list of articles.</w:t>
      </w:r>
    </w:p>
    <w:p w:rsidR="00245C44" w:rsidRDefault="00245C44">
      <w:pPr>
        <w:pStyle w:val="ListParagraph"/>
        <w:numPr>
          <w:ilvl w:val="0"/>
          <w:numId w:val="5"/>
        </w:numPr>
        <w:spacing w:after="0"/>
      </w:pPr>
      <w:r>
        <w:t>Load the data from the feed again.</w:t>
      </w:r>
    </w:p>
    <w:p w:rsidR="00245C44" w:rsidRDefault="00245C44">
      <w:pPr>
        <w:pStyle w:val="ListParagraph"/>
        <w:spacing w:after="0"/>
        <w:ind w:left="2880"/>
      </w:pPr>
      <w:r>
        <w:t>When an article is selected from the list:</w:t>
      </w:r>
    </w:p>
    <w:p w:rsidR="00245C44" w:rsidRDefault="00245C44">
      <w:pPr>
        <w:pStyle w:val="ListParagraph"/>
        <w:numPr>
          <w:ilvl w:val="0"/>
          <w:numId w:val="2"/>
        </w:numPr>
        <w:spacing w:after="0"/>
      </w:pPr>
      <w:r>
        <w:t>Transition to a page showing the article title, link, date, and summary.</w:t>
      </w:r>
    </w:p>
    <w:p w:rsidR="00245C44" w:rsidRDefault="00245C44">
      <w:pPr>
        <w:pStyle w:val="ListParagraph"/>
        <w:spacing w:after="0"/>
        <w:ind w:left="2880"/>
      </w:pPr>
      <w:r>
        <w:t>When the back button is pressed while viewing an article:</w:t>
      </w:r>
    </w:p>
    <w:p w:rsidR="00245C44" w:rsidRDefault="00245C44">
      <w:pPr>
        <w:pStyle w:val="ListParagraph"/>
        <w:numPr>
          <w:ilvl w:val="0"/>
          <w:numId w:val="2"/>
        </w:numPr>
        <w:spacing w:after="0"/>
      </w:pPr>
      <w:r>
        <w:t>Transition back to the list of articles</w:t>
      </w:r>
    </w:p>
    <w:p w:rsidR="00245C44" w:rsidRDefault="00245C44">
      <w:pPr>
        <w:pStyle w:val="ListParagraph"/>
        <w:numPr>
          <w:ilvl w:val="0"/>
          <w:numId w:val="2"/>
        </w:numPr>
        <w:spacing w:after="0"/>
      </w:pPr>
      <w:r>
        <w:t>Mark the article viewed as read</w:t>
      </w:r>
    </w:p>
    <w:p w:rsidR="00245C44" w:rsidRDefault="00245C44" w:rsidP="006A5741">
      <w:pPr>
        <w:pStyle w:val="ListParagraph"/>
        <w:numPr>
          <w:ilvl w:val="3"/>
          <w:numId w:val="15"/>
        </w:numPr>
        <w:spacing w:after="0"/>
      </w:pPr>
      <w:r>
        <w:t>Modules used</w:t>
      </w:r>
    </w:p>
    <w:p w:rsidR="00245C44" w:rsidRDefault="00245C44">
      <w:pPr>
        <w:pStyle w:val="ListParagraph"/>
        <w:spacing w:after="0"/>
        <w:ind w:left="2880"/>
      </w:pPr>
      <w:r>
        <w:t xml:space="preserve">This class is a subclass of </w:t>
      </w:r>
      <w:proofErr w:type="spellStart"/>
      <w:r>
        <w:t>UIViewController</w:t>
      </w:r>
      <w:proofErr w:type="spellEnd"/>
      <w:r>
        <w:t>, a standard class in the iOS library.</w:t>
      </w:r>
    </w:p>
    <w:p w:rsidR="00245C44" w:rsidRDefault="00245C44" w:rsidP="006A5741">
      <w:pPr>
        <w:pStyle w:val="ListParagraph"/>
        <w:numPr>
          <w:ilvl w:val="3"/>
          <w:numId w:val="15"/>
        </w:numPr>
        <w:spacing w:after="0"/>
      </w:pPr>
      <w:r>
        <w:t>Data organization</w:t>
      </w:r>
    </w:p>
    <w:p w:rsidR="00245C44" w:rsidRDefault="00245C44">
      <w:pPr>
        <w:pStyle w:val="ListParagraph"/>
        <w:spacing w:after="0"/>
        <w:ind w:left="2880"/>
      </w:pPr>
      <w:r>
        <w:t xml:space="preserve">The RSS reader parses one article at a time and adds it to an array.  This class </w:t>
      </w:r>
      <w:r w:rsidR="00317F4B">
        <w:t>shall</w:t>
      </w:r>
      <w:r>
        <w:t xml:space="preserve"> not be used directly in the app but has many subclasses that are used in views.  These are the views that inherit from </w:t>
      </w:r>
      <w:proofErr w:type="spellStart"/>
      <w:r>
        <w:t>RSSView</w:t>
      </w:r>
      <w:proofErr w:type="spellEnd"/>
      <w:r>
        <w:t>:</w:t>
      </w:r>
    </w:p>
    <w:p w:rsidR="00245C44" w:rsidRDefault="00245C44">
      <w:pPr>
        <w:pStyle w:val="ListParagraph"/>
        <w:numPr>
          <w:ilvl w:val="0"/>
          <w:numId w:val="9"/>
        </w:numPr>
        <w:spacing w:after="0"/>
      </w:pPr>
      <w:r>
        <w:t>Announcements</w:t>
      </w:r>
    </w:p>
    <w:p w:rsidR="00245C44" w:rsidRDefault="00245C44">
      <w:pPr>
        <w:pStyle w:val="ListParagraph"/>
        <w:numPr>
          <w:ilvl w:val="0"/>
          <w:numId w:val="9"/>
        </w:numPr>
        <w:spacing w:after="0"/>
      </w:pPr>
      <w:r>
        <w:t>Calendar</w:t>
      </w:r>
    </w:p>
    <w:p w:rsidR="00245C44" w:rsidRDefault="00245C44">
      <w:pPr>
        <w:pStyle w:val="ListParagraph"/>
        <w:numPr>
          <w:ilvl w:val="0"/>
          <w:numId w:val="9"/>
        </w:numPr>
        <w:spacing w:after="0"/>
      </w:pPr>
      <w:r>
        <w:t>Campus Bullet</w:t>
      </w:r>
    </w:p>
    <w:p w:rsidR="00245C44" w:rsidRDefault="00245C44">
      <w:pPr>
        <w:pStyle w:val="ListParagraph"/>
        <w:numPr>
          <w:ilvl w:val="0"/>
          <w:numId w:val="9"/>
        </w:numPr>
        <w:spacing w:after="0"/>
      </w:pPr>
      <w:proofErr w:type="spellStart"/>
      <w:r>
        <w:t>Yellowjacket</w:t>
      </w:r>
      <w:proofErr w:type="spellEnd"/>
    </w:p>
    <w:p w:rsidR="00245C44" w:rsidRDefault="00245C44" w:rsidP="006A5741">
      <w:pPr>
        <w:pStyle w:val="ListParagraph"/>
        <w:numPr>
          <w:ilvl w:val="3"/>
          <w:numId w:val="15"/>
        </w:numPr>
        <w:spacing w:after="0"/>
      </w:pPr>
      <w:r>
        <w:t>Comments</w:t>
      </w:r>
    </w:p>
    <w:p w:rsidR="001A4524" w:rsidRDefault="00245C44">
      <w:pPr>
        <w:spacing w:after="0"/>
        <w:ind w:left="2880"/>
      </w:pPr>
      <w:r>
        <w:t xml:space="preserve">This class is never used directly, but many of the views are subclasses of this one.  The </w:t>
      </w:r>
      <w:proofErr w:type="spellStart"/>
      <w:r>
        <w:t>RSSView</w:t>
      </w:r>
      <w:proofErr w:type="spellEnd"/>
      <w:r>
        <w:t xml:space="preserve"> leaves the decision about the content displayed in the table to its subclasses.</w:t>
      </w:r>
    </w:p>
    <w:p w:rsidR="00245C44" w:rsidRDefault="001A4524" w:rsidP="001A4524">
      <w:pPr>
        <w:spacing w:after="0"/>
        <w:rPr>
          <w:rFonts w:cs="Calibri"/>
          <w:bCs/>
          <w:lang w:val="en"/>
        </w:rPr>
      </w:pPr>
      <w:r>
        <w:br w:type="page"/>
      </w:r>
    </w:p>
    <w:p w:rsidR="00245C44" w:rsidRDefault="00245C44" w:rsidP="006A5741">
      <w:pPr>
        <w:pStyle w:val="ListParagraph"/>
        <w:numPr>
          <w:ilvl w:val="0"/>
          <w:numId w:val="15"/>
        </w:numPr>
        <w:autoSpaceDE w:val="0"/>
        <w:spacing w:after="0"/>
        <w:rPr>
          <w:rFonts w:cs="Calibri"/>
          <w:bCs/>
          <w:lang w:val="en"/>
        </w:rPr>
      </w:pPr>
      <w:r>
        <w:rPr>
          <w:rFonts w:cs="Calibri"/>
          <w:bCs/>
          <w:lang w:val="en"/>
        </w:rPr>
        <w:lastRenderedPageBreak/>
        <w:t>File Structure and Global Data</w:t>
      </w:r>
    </w:p>
    <w:p w:rsidR="00245C44" w:rsidRDefault="00245C44" w:rsidP="006A5741">
      <w:pPr>
        <w:pStyle w:val="ListParagraph"/>
        <w:numPr>
          <w:ilvl w:val="1"/>
          <w:numId w:val="15"/>
        </w:numPr>
        <w:autoSpaceDE w:val="0"/>
        <w:spacing w:after="0"/>
        <w:rPr>
          <w:rFonts w:cs="Calibri"/>
          <w:bCs/>
          <w:lang w:val="en"/>
        </w:rPr>
      </w:pPr>
      <w:r>
        <w:rPr>
          <w:rFonts w:cs="Calibri"/>
          <w:bCs/>
          <w:lang w:val="en"/>
        </w:rPr>
        <w:t>External File Structure</w:t>
      </w:r>
    </w:p>
    <w:p w:rsidR="00245C44" w:rsidRDefault="00245C44" w:rsidP="006A5741">
      <w:pPr>
        <w:pStyle w:val="ListParagraph"/>
        <w:numPr>
          <w:ilvl w:val="2"/>
          <w:numId w:val="15"/>
        </w:numPr>
        <w:autoSpaceDE w:val="0"/>
        <w:spacing w:after="0"/>
        <w:rPr>
          <w:rFonts w:cs="Calibri"/>
          <w:lang w:val="en"/>
        </w:rPr>
      </w:pPr>
      <w:r>
        <w:rPr>
          <w:rFonts w:cs="Calibri"/>
          <w:bCs/>
          <w:lang w:val="en"/>
        </w:rPr>
        <w:t>Logical Structure</w:t>
      </w:r>
    </w:p>
    <w:p w:rsidR="00245C44" w:rsidRDefault="00245C44">
      <w:pPr>
        <w:autoSpaceDE w:val="0"/>
        <w:spacing w:after="0"/>
        <w:ind w:left="2160"/>
        <w:rPr>
          <w:rFonts w:cs="Calibri"/>
          <w:bCs/>
          <w:lang w:val="en"/>
        </w:rPr>
      </w:pPr>
      <w:r>
        <w:rPr>
          <w:rFonts w:cs="Calibri"/>
          <w:lang w:val="en"/>
        </w:rPr>
        <w:t xml:space="preserve">The data that </w:t>
      </w:r>
      <w:r w:rsidR="00317F4B">
        <w:rPr>
          <w:rFonts w:cs="Calibri"/>
          <w:lang w:val="en"/>
        </w:rPr>
        <w:t>shall</w:t>
      </w:r>
      <w:r>
        <w:rPr>
          <w:rFonts w:cs="Calibri"/>
          <w:lang w:val="en"/>
        </w:rPr>
        <w:t xml:space="preserve"> be pulled from an external source </w:t>
      </w:r>
      <w:r w:rsidR="00317F4B">
        <w:rPr>
          <w:rFonts w:cs="Calibri"/>
          <w:lang w:val="en"/>
        </w:rPr>
        <w:t>shall</w:t>
      </w:r>
      <w:r>
        <w:rPr>
          <w:rFonts w:cs="Calibri"/>
          <w:lang w:val="en"/>
        </w:rPr>
        <w:t xml:space="preserve"> be stored as a standard RSS feed. Standard tags </w:t>
      </w:r>
      <w:r w:rsidR="00317F4B">
        <w:rPr>
          <w:rFonts w:cs="Calibri"/>
          <w:lang w:val="en"/>
        </w:rPr>
        <w:t>shall</w:t>
      </w:r>
      <w:r>
        <w:rPr>
          <w:rFonts w:cs="Calibri"/>
          <w:lang w:val="en"/>
        </w:rPr>
        <w:t xml:space="preserve"> be used in order to facilitate the parsing of the file later. Tags shall be nested in order to group related information.</w:t>
      </w:r>
    </w:p>
    <w:p w:rsidR="00245C44" w:rsidRDefault="00245C44" w:rsidP="006A5741">
      <w:pPr>
        <w:pStyle w:val="ListParagraph"/>
        <w:numPr>
          <w:ilvl w:val="2"/>
          <w:numId w:val="15"/>
        </w:numPr>
        <w:autoSpaceDE w:val="0"/>
        <w:spacing w:after="0"/>
        <w:rPr>
          <w:rFonts w:cs="Calibri"/>
          <w:lang w:val="en"/>
        </w:rPr>
      </w:pPr>
      <w:r>
        <w:rPr>
          <w:rFonts w:cs="Calibri"/>
          <w:bCs/>
          <w:lang w:val="en"/>
        </w:rPr>
        <w:t>Logical Record Description</w:t>
      </w:r>
    </w:p>
    <w:p w:rsidR="00245C44" w:rsidRDefault="00245C44">
      <w:pPr>
        <w:pStyle w:val="ListParagraph"/>
        <w:autoSpaceDE w:val="0"/>
        <w:spacing w:after="0"/>
        <w:ind w:left="2160"/>
        <w:rPr>
          <w:rFonts w:cs="Calibri"/>
          <w:bCs/>
          <w:lang w:val="en"/>
        </w:rPr>
      </w:pPr>
      <w:r>
        <w:rPr>
          <w:rFonts w:cs="Calibri"/>
          <w:lang w:val="en"/>
        </w:rPr>
        <w:t xml:space="preserve">The RSS feeds </w:t>
      </w:r>
      <w:r w:rsidR="00317F4B">
        <w:rPr>
          <w:rFonts w:cs="Calibri"/>
          <w:lang w:val="en"/>
        </w:rPr>
        <w:t>shall</w:t>
      </w:r>
      <w:r>
        <w:rPr>
          <w:rFonts w:cs="Calibri"/>
          <w:lang w:val="en"/>
        </w:rPr>
        <w:t xml:space="preserve"> all contain several sections, including the title of the element, the date that it was posted on, the link that it forwards to, and the body containing the actual information for each element.</w:t>
      </w:r>
    </w:p>
    <w:p w:rsidR="00245C44" w:rsidRDefault="00245C44" w:rsidP="006A5741">
      <w:pPr>
        <w:pStyle w:val="ListParagraph"/>
        <w:numPr>
          <w:ilvl w:val="2"/>
          <w:numId w:val="15"/>
        </w:numPr>
        <w:autoSpaceDE w:val="0"/>
        <w:spacing w:after="0"/>
        <w:rPr>
          <w:rFonts w:cs="Calibri"/>
          <w:lang w:val="en"/>
        </w:rPr>
      </w:pPr>
      <w:r>
        <w:rPr>
          <w:rFonts w:cs="Calibri"/>
          <w:bCs/>
          <w:lang w:val="en"/>
        </w:rPr>
        <w:t>Access Method</w:t>
      </w:r>
    </w:p>
    <w:p w:rsidR="00245C44" w:rsidRDefault="00245C44">
      <w:pPr>
        <w:pStyle w:val="ListParagraph"/>
        <w:autoSpaceDE w:val="0"/>
        <w:spacing w:after="0"/>
        <w:ind w:left="2160"/>
        <w:rPr>
          <w:rFonts w:cs="Calibri"/>
          <w:bCs/>
          <w:lang w:val="en"/>
        </w:rPr>
      </w:pPr>
      <w:r>
        <w:rPr>
          <w:rFonts w:cs="Calibri"/>
          <w:lang w:val="en"/>
        </w:rPr>
        <w:t xml:space="preserve">The RSS feed </w:t>
      </w:r>
      <w:r w:rsidR="00317F4B">
        <w:rPr>
          <w:rFonts w:cs="Calibri"/>
          <w:lang w:val="en"/>
        </w:rPr>
        <w:t>shall</w:t>
      </w:r>
      <w:r>
        <w:rPr>
          <w:rFonts w:cs="Calibri"/>
          <w:lang w:val="en"/>
        </w:rPr>
        <w:t xml:space="preserve"> be accessed and downloaded by the device. Once it is stored locally, it </w:t>
      </w:r>
      <w:r w:rsidR="00317F4B">
        <w:rPr>
          <w:rFonts w:cs="Calibri"/>
          <w:lang w:val="en"/>
        </w:rPr>
        <w:t>shall</w:t>
      </w:r>
      <w:r>
        <w:rPr>
          <w:rFonts w:cs="Calibri"/>
          <w:lang w:val="en"/>
        </w:rPr>
        <w:t xml:space="preserve"> be parsed for information, and the elements </w:t>
      </w:r>
      <w:r w:rsidR="00317F4B">
        <w:rPr>
          <w:rFonts w:cs="Calibri"/>
          <w:lang w:val="en"/>
        </w:rPr>
        <w:t>shall</w:t>
      </w:r>
      <w:r>
        <w:rPr>
          <w:rFonts w:cs="Calibri"/>
          <w:lang w:val="en"/>
        </w:rPr>
        <w:t xml:space="preserve"> have their title displayed in a list that is sorted by date. Each element </w:t>
      </w:r>
      <w:r w:rsidR="00317F4B">
        <w:rPr>
          <w:rFonts w:cs="Calibri"/>
          <w:lang w:val="en"/>
        </w:rPr>
        <w:t>shall</w:t>
      </w:r>
      <w:r>
        <w:rPr>
          <w:rFonts w:cs="Calibri"/>
          <w:lang w:val="en"/>
        </w:rPr>
        <w:t xml:space="preserve"> have all parsed associated information stored with it. When an element is selected from the list, a new screen </w:t>
      </w:r>
      <w:r w:rsidR="00317F4B">
        <w:rPr>
          <w:rFonts w:cs="Calibri"/>
          <w:lang w:val="en"/>
        </w:rPr>
        <w:t>shall</w:t>
      </w:r>
      <w:r>
        <w:rPr>
          <w:rFonts w:cs="Calibri"/>
          <w:lang w:val="en"/>
        </w:rPr>
        <w:t xml:space="preserve"> open up displaying the body content.</w:t>
      </w:r>
    </w:p>
    <w:p w:rsidR="00245C44" w:rsidRDefault="00245C44" w:rsidP="006A5741">
      <w:pPr>
        <w:pStyle w:val="ListParagraph"/>
        <w:numPr>
          <w:ilvl w:val="1"/>
          <w:numId w:val="15"/>
        </w:numPr>
        <w:autoSpaceDE w:val="0"/>
        <w:spacing w:after="0"/>
        <w:rPr>
          <w:rFonts w:cs="Calibri"/>
          <w:lang w:val="en"/>
        </w:rPr>
      </w:pPr>
      <w:r>
        <w:rPr>
          <w:rFonts w:cs="Calibri"/>
          <w:bCs/>
          <w:lang w:val="en"/>
        </w:rPr>
        <w:t>Global Data</w:t>
      </w:r>
    </w:p>
    <w:p w:rsidR="00245C44" w:rsidRDefault="00245C44">
      <w:pPr>
        <w:pStyle w:val="ListParagraph"/>
        <w:autoSpaceDE w:val="0"/>
        <w:spacing w:after="0"/>
        <w:ind w:left="1440"/>
        <w:rPr>
          <w:rFonts w:cs="Calibri"/>
          <w:bCs/>
          <w:lang w:val="en"/>
        </w:rPr>
      </w:pPr>
      <w:r>
        <w:rPr>
          <w:rFonts w:cs="Calibri"/>
          <w:lang w:val="en"/>
        </w:rPr>
        <w:t xml:space="preserve">For the auto-login online services, the username and password of the user </w:t>
      </w:r>
      <w:r w:rsidR="00317F4B">
        <w:rPr>
          <w:rFonts w:cs="Calibri"/>
          <w:lang w:val="en"/>
        </w:rPr>
        <w:t>shall</w:t>
      </w:r>
      <w:r>
        <w:rPr>
          <w:rFonts w:cs="Calibri"/>
          <w:lang w:val="en"/>
        </w:rPr>
        <w:t xml:space="preserve"> be saved in the user preferences storage area of the device. When they need to be accessed to sign in to the different online services, the pages </w:t>
      </w:r>
      <w:r w:rsidR="00317F4B">
        <w:rPr>
          <w:rFonts w:cs="Calibri"/>
          <w:lang w:val="en"/>
        </w:rPr>
        <w:t>shall</w:t>
      </w:r>
      <w:r>
        <w:rPr>
          <w:rFonts w:cs="Calibri"/>
          <w:lang w:val="en"/>
        </w:rPr>
        <w:t xml:space="preserve"> be able to retrieve these strings and use them to authenticate the user.</w:t>
      </w:r>
    </w:p>
    <w:p w:rsidR="00245C44" w:rsidRDefault="00245C44" w:rsidP="006A5741">
      <w:pPr>
        <w:pStyle w:val="ListParagraph"/>
        <w:numPr>
          <w:ilvl w:val="1"/>
          <w:numId w:val="15"/>
        </w:numPr>
        <w:autoSpaceDE w:val="0"/>
        <w:spacing w:after="0"/>
        <w:rPr>
          <w:rFonts w:cs="Calibri"/>
          <w:lang w:val="en"/>
        </w:rPr>
      </w:pPr>
      <w:r>
        <w:rPr>
          <w:rFonts w:cs="Calibri"/>
          <w:bCs/>
          <w:lang w:val="en"/>
        </w:rPr>
        <w:t>File and Data Cross Reference</w:t>
      </w:r>
    </w:p>
    <w:p w:rsidR="00245C44" w:rsidRDefault="00245C44">
      <w:pPr>
        <w:pStyle w:val="ListParagraph"/>
        <w:autoSpaceDE w:val="0"/>
        <w:spacing w:after="0"/>
        <w:ind w:left="1440"/>
      </w:pPr>
      <w:r>
        <w:rPr>
          <w:rFonts w:cs="Calibri"/>
          <w:lang w:val="en"/>
        </w:rPr>
        <w:t xml:space="preserve">There </w:t>
      </w:r>
      <w:r w:rsidR="00317F4B">
        <w:rPr>
          <w:rFonts w:cs="Calibri"/>
          <w:lang w:val="en"/>
        </w:rPr>
        <w:t>shall</w:t>
      </w:r>
      <w:r>
        <w:rPr>
          <w:rFonts w:cs="Calibri"/>
          <w:lang w:val="en"/>
        </w:rPr>
        <w:t xml:space="preserve"> be no data that </w:t>
      </w:r>
      <w:r w:rsidR="00317F4B">
        <w:rPr>
          <w:rFonts w:cs="Calibri"/>
          <w:lang w:val="en"/>
        </w:rPr>
        <w:t>shall</w:t>
      </w:r>
      <w:r>
        <w:rPr>
          <w:rFonts w:cs="Calibri"/>
          <w:lang w:val="en"/>
        </w:rPr>
        <w:t xml:space="preserve"> be modified from multiple locations. The only stored data that </w:t>
      </w:r>
      <w:r w:rsidR="00317F4B">
        <w:rPr>
          <w:rFonts w:cs="Calibri"/>
          <w:lang w:val="en"/>
        </w:rPr>
        <w:t>shall</w:t>
      </w:r>
      <w:r>
        <w:rPr>
          <w:rFonts w:cs="Calibri"/>
          <w:lang w:val="en"/>
        </w:rPr>
        <w:t xml:space="preserve"> be modified is the login information, and it </w:t>
      </w:r>
      <w:r w:rsidR="00317F4B">
        <w:rPr>
          <w:rFonts w:cs="Calibri"/>
          <w:lang w:val="en"/>
        </w:rPr>
        <w:t>shall</w:t>
      </w:r>
      <w:r>
        <w:rPr>
          <w:rFonts w:cs="Calibri"/>
          <w:lang w:val="en"/>
        </w:rPr>
        <w:t xml:space="preserve"> only be modified from the auto-login page. RSS files </w:t>
      </w:r>
      <w:r w:rsidR="00317F4B">
        <w:rPr>
          <w:rFonts w:cs="Calibri"/>
          <w:lang w:val="en"/>
        </w:rPr>
        <w:t>shall</w:t>
      </w:r>
      <w:r>
        <w:rPr>
          <w:rFonts w:cs="Calibri"/>
          <w:lang w:val="en"/>
        </w:rPr>
        <w:t xml:space="preserve"> only be stored on a per-session basis. They </w:t>
      </w:r>
      <w:r w:rsidR="00317F4B">
        <w:rPr>
          <w:rFonts w:cs="Calibri"/>
          <w:lang w:val="en"/>
        </w:rPr>
        <w:t>shall</w:t>
      </w:r>
      <w:r>
        <w:rPr>
          <w:rFonts w:cs="Calibri"/>
          <w:lang w:val="en"/>
        </w:rPr>
        <w:t xml:space="preserve"> be overwritten when the refresh button is pressed.</w:t>
      </w:r>
    </w:p>
    <w:p w:rsidR="00245C44" w:rsidRDefault="00245C44">
      <w:pPr>
        <w:pageBreakBefore/>
        <w:spacing w:after="0"/>
      </w:pPr>
    </w:p>
    <w:p w:rsidR="00245C44" w:rsidRDefault="00245C44" w:rsidP="006A5741">
      <w:pPr>
        <w:pStyle w:val="ListParagraph"/>
        <w:numPr>
          <w:ilvl w:val="0"/>
          <w:numId w:val="15"/>
        </w:numPr>
        <w:spacing w:after="0"/>
      </w:pPr>
      <w:r>
        <w:t>Test Provisions</w:t>
      </w:r>
    </w:p>
    <w:p w:rsidR="00245C44" w:rsidRDefault="00245C44" w:rsidP="006A5741">
      <w:pPr>
        <w:pStyle w:val="ListParagraph"/>
        <w:numPr>
          <w:ilvl w:val="1"/>
          <w:numId w:val="15"/>
        </w:numPr>
        <w:spacing w:after="0"/>
      </w:pPr>
      <w:r>
        <w:t>Test guidelines</w:t>
      </w:r>
    </w:p>
    <w:p w:rsidR="00A36E4E" w:rsidRDefault="00A36E4E" w:rsidP="00A36E4E">
      <w:pPr>
        <w:pStyle w:val="ListParagraph"/>
        <w:spacing w:after="0"/>
        <w:ind w:left="1440"/>
      </w:pPr>
      <w:r>
        <w:t>The software shall be tested both online and offline.  The features that require an internet connection are required not to crash the app during offline use.  Features shall each be tested by demonstration on different devices and iOS versions.  They are required to work as intended.</w:t>
      </w:r>
    </w:p>
    <w:p w:rsidR="00245C44" w:rsidRDefault="00245C44" w:rsidP="006A5741">
      <w:pPr>
        <w:pStyle w:val="ListParagraph"/>
        <w:numPr>
          <w:ilvl w:val="1"/>
          <w:numId w:val="15"/>
        </w:numPr>
        <w:spacing w:after="0"/>
      </w:pPr>
      <w:r>
        <w:t>Integration strategy</w:t>
      </w:r>
    </w:p>
    <w:p w:rsidR="00425559" w:rsidRDefault="00425559" w:rsidP="00425559">
      <w:pPr>
        <w:pStyle w:val="ListParagraph"/>
        <w:spacing w:after="0"/>
        <w:ind w:left="1440"/>
      </w:pPr>
      <w:r>
        <w:t>The views shall each be tested on the simulator, independently from any other features.  Once they are verified, they shall all be integrated and tested on the simulator.  Finally, the software shall be tested on all available devices.</w:t>
      </w:r>
    </w:p>
    <w:p w:rsidR="00245C44" w:rsidRDefault="00245C44" w:rsidP="006A5741">
      <w:pPr>
        <w:pStyle w:val="ListParagraph"/>
        <w:numPr>
          <w:ilvl w:val="1"/>
          <w:numId w:val="15"/>
        </w:numPr>
        <w:spacing w:after="0"/>
      </w:pPr>
      <w:r>
        <w:t>Special considerations</w:t>
      </w:r>
    </w:p>
    <w:p w:rsidR="00425559" w:rsidRDefault="00425559" w:rsidP="00425559">
      <w:pPr>
        <w:pStyle w:val="ListParagraph"/>
        <w:spacing w:after="0"/>
        <w:ind w:left="1440"/>
      </w:pPr>
      <w:r>
        <w:t>N/A</w:t>
      </w:r>
    </w:p>
    <w:p w:rsidR="00245C44" w:rsidRDefault="00245C44">
      <w:pPr>
        <w:pageBreakBefore/>
        <w:spacing w:after="0"/>
      </w:pPr>
    </w:p>
    <w:p w:rsidR="00245C44" w:rsidRDefault="00245C44" w:rsidP="006A5741">
      <w:pPr>
        <w:pStyle w:val="ListParagraph"/>
        <w:numPr>
          <w:ilvl w:val="0"/>
          <w:numId w:val="15"/>
        </w:numPr>
        <w:spacing w:after="0"/>
      </w:pPr>
      <w:r>
        <w:t>Packaging</w:t>
      </w:r>
    </w:p>
    <w:p w:rsidR="00245C44" w:rsidRDefault="00245C44" w:rsidP="006A5741">
      <w:pPr>
        <w:pStyle w:val="ListParagraph"/>
        <w:numPr>
          <w:ilvl w:val="1"/>
          <w:numId w:val="15"/>
        </w:numPr>
        <w:spacing w:after="0"/>
      </w:pPr>
      <w:r>
        <w:t>Special program overlay provisions</w:t>
      </w:r>
    </w:p>
    <w:p w:rsidR="00317F4B" w:rsidRDefault="00317F4B" w:rsidP="00317F4B">
      <w:pPr>
        <w:pStyle w:val="ListParagraph"/>
        <w:spacing w:after="0"/>
        <w:ind w:left="1440"/>
      </w:pPr>
      <w:r>
        <w:t>N/A</w:t>
      </w:r>
    </w:p>
    <w:p w:rsidR="00245C44" w:rsidRDefault="00245C44" w:rsidP="006A5741">
      <w:pPr>
        <w:pStyle w:val="ListParagraph"/>
        <w:numPr>
          <w:ilvl w:val="1"/>
          <w:numId w:val="15"/>
        </w:numPr>
        <w:spacing w:after="0"/>
      </w:pPr>
      <w:r>
        <w:t>Transfer considerations</w:t>
      </w:r>
    </w:p>
    <w:p w:rsidR="00317F4B" w:rsidRDefault="00317F4B" w:rsidP="00317F4B">
      <w:pPr>
        <w:pStyle w:val="ListParagraph"/>
        <w:spacing w:after="0"/>
        <w:ind w:left="1440"/>
      </w:pPr>
      <w:r>
        <w:t>N/A</w:t>
      </w:r>
    </w:p>
    <w:p w:rsidR="00245C44" w:rsidRDefault="00245C44">
      <w:pPr>
        <w:pageBreakBefore/>
        <w:spacing w:after="0"/>
      </w:pPr>
    </w:p>
    <w:p w:rsidR="00245C44" w:rsidRDefault="00245C44" w:rsidP="006A5741">
      <w:pPr>
        <w:pStyle w:val="ListParagraph"/>
        <w:numPr>
          <w:ilvl w:val="0"/>
          <w:numId w:val="15"/>
        </w:numPr>
        <w:spacing w:after="0"/>
      </w:pPr>
      <w:r>
        <w:t>Special Notes</w:t>
      </w:r>
    </w:p>
    <w:p w:rsidR="00317F4B" w:rsidRDefault="00317F4B" w:rsidP="00317F4B">
      <w:pPr>
        <w:pStyle w:val="ListParagraph"/>
        <w:spacing w:after="0"/>
      </w:pPr>
      <w:r>
        <w:t xml:space="preserve">The software shall use the </w:t>
      </w:r>
      <w:proofErr w:type="spellStart"/>
      <w:r>
        <w:t>JASidePanel</w:t>
      </w:r>
      <w:proofErr w:type="spellEnd"/>
      <w:r>
        <w:t xml:space="preserve"> and Nimbus modules.  </w:t>
      </w:r>
      <w:proofErr w:type="spellStart"/>
      <w:r>
        <w:t>JASidePanel</w:t>
      </w:r>
      <w:proofErr w:type="spellEnd"/>
      <w:r>
        <w:t xml:space="preserve"> gives the functionality to have a hidden panel that controls navigation.  Nimbus is an iOS framework that </w:t>
      </w:r>
      <w:r w:rsidR="00D539E6">
        <w:t>simplifies the iOS development process by adding powerful tools for common tasks.</w:t>
      </w:r>
    </w:p>
    <w:p w:rsidR="00245C44" w:rsidRDefault="00245C44">
      <w:pPr>
        <w:pageBreakBefore/>
        <w:spacing w:after="0"/>
      </w:pPr>
    </w:p>
    <w:p w:rsidR="00245C44" w:rsidRDefault="00245C44" w:rsidP="006A5741">
      <w:pPr>
        <w:pStyle w:val="ListParagraph"/>
        <w:numPr>
          <w:ilvl w:val="0"/>
          <w:numId w:val="15"/>
        </w:numPr>
        <w:spacing w:after="0"/>
      </w:pPr>
      <w:r>
        <w:t>Appendices</w:t>
      </w:r>
    </w:p>
    <w:p w:rsidR="00245C44" w:rsidRDefault="00DB6666" w:rsidP="00DB6666">
      <w:pPr>
        <w:pStyle w:val="ListParagraph"/>
        <w:numPr>
          <w:ilvl w:val="1"/>
          <w:numId w:val="15"/>
        </w:numPr>
        <w:spacing w:after="0"/>
      </w:pPr>
      <w:r>
        <w:rPr>
          <w:noProof/>
          <w:lang w:eastAsia="ko-KR"/>
        </w:rPr>
        <mc:AlternateContent>
          <mc:Choice Requires="wps">
            <w:drawing>
              <wp:anchor distT="0" distB="0" distL="114300" distR="114300" simplePos="0" relativeHeight="251677184" behindDoc="0" locked="0" layoutInCell="1" allowOverlap="1" wp14:anchorId="618B945F" wp14:editId="42C7FAF2">
                <wp:simplePos x="0" y="0"/>
                <wp:positionH relativeFrom="column">
                  <wp:posOffset>151765</wp:posOffset>
                </wp:positionH>
                <wp:positionV relativeFrom="paragraph">
                  <wp:posOffset>1315720</wp:posOffset>
                </wp:positionV>
                <wp:extent cx="1371600" cy="266700"/>
                <wp:effectExtent l="0" t="0" r="19050" b="19050"/>
                <wp:wrapNone/>
                <wp:docPr id="1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constants.h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11.95pt;margin-top:103.6pt;width:108pt;height:2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">
                <v:textbox>
                  <w:txbxContent>
                    <w:p w:rsidR="00C420E5" w:rsidRDefault="00C420E5" w:rsidP="00C420E5">
                      <w:pPr>
                        <w:jc w:val="center"/>
                      </w:pPr>
                      <w:proofErr w:type="spellStart"/>
                      <w:r>
                        <w:t>constants.h</w:t>
                      </w:r>
                      <w:proofErr w:type="spellEnd"/>
                    </w:p>
                  </w:txbxContent>
                </v:textbox>
              </v:shape>
            </w:pict>
          </mc:Fallback>
        </mc:AlternateContent>
      </w:r>
      <w:r>
        <w:rPr>
          <w:noProof/>
          <w:lang w:eastAsia="ko-KR"/>
        </w:rPr>
        <mc:AlternateContent>
          <mc:Choice Requires="wps">
            <w:drawing>
              <wp:anchor distT="0" distB="0" distL="114300" distR="114300" simplePos="0" relativeHeight="251737600" behindDoc="0" locked="0" layoutInCell="1" allowOverlap="1" wp14:anchorId="0CF2E81D" wp14:editId="5DBF5DFA">
                <wp:simplePos x="0" y="0"/>
                <wp:positionH relativeFrom="column">
                  <wp:posOffset>2406650</wp:posOffset>
                </wp:positionH>
                <wp:positionV relativeFrom="paragraph">
                  <wp:posOffset>3999230</wp:posOffset>
                </wp:positionV>
                <wp:extent cx="0" cy="163830"/>
                <wp:effectExtent l="95250" t="0" r="57150" b="64770"/>
                <wp:wrapNone/>
                <wp:docPr id="78" name="Straight Arrow Connector 78"/>
                <wp:cNvGraphicFramePr/>
                <a:graphic xmlns:a="http://schemas.openxmlformats.org/drawingml/2006/main">
                  <a:graphicData uri="http://schemas.microsoft.com/office/word/2010/wordprocessingShape">
                    <wps:wsp>
                      <wps:cNvCnPr/>
                      <wps:spPr>
                        <a:xfrm>
                          <a:off x="0" y="0"/>
                          <a:ext cx="0" cy="1638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8" o:spid="_x0000_s1026" type="#_x0000_t32" style="position:absolute;margin-left:189.5pt;margin-top:314.9pt;width:0;height:12.9pt;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" strokecolor="black [3040]">
                <v:stroke endarrow="open"/>
              </v:shape>
            </w:pict>
          </mc:Fallback>
        </mc:AlternateContent>
      </w:r>
      <w:r>
        <w:rPr>
          <w:noProof/>
          <w:lang w:eastAsia="ko-KR"/>
        </w:rPr>
        <mc:AlternateContent>
          <mc:Choice Requires="wps">
            <w:drawing>
              <wp:anchor distT="0" distB="0" distL="114300" distR="114300" simplePos="0" relativeHeight="251736576" behindDoc="0" locked="0" layoutInCell="1" allowOverlap="1" wp14:anchorId="11851791" wp14:editId="39E5BDB0">
                <wp:simplePos x="0" y="0"/>
                <wp:positionH relativeFrom="column">
                  <wp:posOffset>4008120</wp:posOffset>
                </wp:positionH>
                <wp:positionV relativeFrom="paragraph">
                  <wp:posOffset>3999230</wp:posOffset>
                </wp:positionV>
                <wp:extent cx="0" cy="163830"/>
                <wp:effectExtent l="95250" t="0" r="57150" b="64770"/>
                <wp:wrapNone/>
                <wp:docPr id="77" name="Straight Arrow Connector 77"/>
                <wp:cNvGraphicFramePr/>
                <a:graphic xmlns:a="http://schemas.openxmlformats.org/drawingml/2006/main">
                  <a:graphicData uri="http://schemas.microsoft.com/office/word/2010/wordprocessingShape">
                    <wps:wsp>
                      <wps:cNvCnPr/>
                      <wps:spPr>
                        <a:xfrm>
                          <a:off x="0" y="0"/>
                          <a:ext cx="0" cy="1638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77" o:spid="_x0000_s1026" type="#_x0000_t32" style="position:absolute;margin-left:315.6pt;margin-top:314.9pt;width:0;height:12.9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" strokecolor="black [3040]">
                <v:stroke endarrow="open"/>
              </v:shape>
            </w:pict>
          </mc:Fallback>
        </mc:AlternateContent>
      </w:r>
      <w:r>
        <w:rPr>
          <w:noProof/>
          <w:lang w:eastAsia="ko-KR"/>
        </w:rPr>
        <mc:AlternateContent>
          <mc:Choice Requires="wps">
            <w:drawing>
              <wp:anchor distT="0" distB="0" distL="114300" distR="114300" simplePos="0" relativeHeight="251735552" behindDoc="0" locked="0" layoutInCell="1" allowOverlap="1" wp14:anchorId="3DAAE2A1" wp14:editId="5FC4FE39">
                <wp:simplePos x="0" y="0"/>
                <wp:positionH relativeFrom="column">
                  <wp:posOffset>2406650</wp:posOffset>
                </wp:positionH>
                <wp:positionV relativeFrom="paragraph">
                  <wp:posOffset>4000195</wp:posOffset>
                </wp:positionV>
                <wp:extent cx="4088765" cy="0"/>
                <wp:effectExtent l="0" t="0" r="26035" b="19050"/>
                <wp:wrapNone/>
                <wp:docPr id="76" name="Straight Connector 76"/>
                <wp:cNvGraphicFramePr/>
                <a:graphic xmlns:a="http://schemas.openxmlformats.org/drawingml/2006/main">
                  <a:graphicData uri="http://schemas.microsoft.com/office/word/2010/wordprocessingShape">
                    <wps:wsp>
                      <wps:cNvCnPr/>
                      <wps:spPr>
                        <a:xfrm flipH="1">
                          <a:off x="0" y="0"/>
                          <a:ext cx="40887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6" o:spid="_x0000_s1026" style="position:absolute;flip:x;z-index:251735552;visibility:visible;mso-wrap-style:square;mso-wrap-distance-left:9pt;mso-wrap-distance-top:0;mso-wrap-distance-right:9pt;mso-wrap-distance-bottom:0;mso-position-horizontal:absolute;mso-position-horizontal-relative:text;mso-position-vertical:absolute;mso-position-vertical-relative:text" from="189.5pt,315pt" to="511.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" strokecolor="black [3040]"/>
            </w:pict>
          </mc:Fallback>
        </mc:AlternateContent>
      </w:r>
      <w:r>
        <w:rPr>
          <w:noProof/>
          <w:lang w:eastAsia="ko-KR"/>
        </w:rPr>
        <mc:AlternateContent>
          <mc:Choice Requires="wps">
            <w:drawing>
              <wp:anchor distT="0" distB="0" distL="114300" distR="114300" simplePos="0" relativeHeight="251734528" behindDoc="0" locked="0" layoutInCell="1" allowOverlap="1" wp14:anchorId="2359B257" wp14:editId="431B8115">
                <wp:simplePos x="0" y="0"/>
                <wp:positionH relativeFrom="column">
                  <wp:posOffset>5826125</wp:posOffset>
                </wp:positionH>
                <wp:positionV relativeFrom="paragraph">
                  <wp:posOffset>3327400</wp:posOffset>
                </wp:positionV>
                <wp:extent cx="906780" cy="430530"/>
                <wp:effectExtent l="0" t="9525" r="36195" b="17145"/>
                <wp:wrapNone/>
                <wp:docPr id="75" name="Elbow Connector 75"/>
                <wp:cNvGraphicFramePr/>
                <a:graphic xmlns:a="http://schemas.openxmlformats.org/drawingml/2006/main">
                  <a:graphicData uri="http://schemas.microsoft.com/office/word/2010/wordprocessingShape">
                    <wps:wsp>
                      <wps:cNvCnPr/>
                      <wps:spPr>
                        <a:xfrm rot="16200000" flipH="1">
                          <a:off x="0" y="0"/>
                          <a:ext cx="906780" cy="430530"/>
                        </a:xfrm>
                        <a:prstGeom prst="bentConnector3">
                          <a:avLst>
                            <a:gd name="adj1" fmla="val 3467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5" o:spid="_x0000_s1026" type="#_x0000_t34" style="position:absolute;margin-left:458.75pt;margin-top:262pt;width:71.4pt;height:33.9pt;rotation:90;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" adj="7489" strokecolor="black [3040]"/>
            </w:pict>
          </mc:Fallback>
        </mc:AlternateContent>
      </w:r>
      <w:r>
        <w:rPr>
          <w:noProof/>
          <w:lang w:eastAsia="ko-KR"/>
        </w:rPr>
        <mc:AlternateContent>
          <mc:Choice Requires="wps">
            <w:drawing>
              <wp:anchor distT="0" distB="0" distL="114300" distR="114300" simplePos="0" relativeHeight="251733504" behindDoc="0" locked="0" layoutInCell="1" allowOverlap="1" wp14:anchorId="1133D56E" wp14:editId="0C8F856D">
                <wp:simplePos x="0" y="0"/>
                <wp:positionH relativeFrom="column">
                  <wp:posOffset>2830982</wp:posOffset>
                </wp:positionH>
                <wp:positionV relativeFrom="paragraph">
                  <wp:posOffset>3418789</wp:posOffset>
                </wp:positionV>
                <wp:extent cx="1177748" cy="0"/>
                <wp:effectExtent l="0" t="0" r="22860" b="19050"/>
                <wp:wrapNone/>
                <wp:docPr id="74" name="Straight Connector 74"/>
                <wp:cNvGraphicFramePr/>
                <a:graphic xmlns:a="http://schemas.openxmlformats.org/drawingml/2006/main">
                  <a:graphicData uri="http://schemas.microsoft.com/office/word/2010/wordprocessingShape">
                    <wps:wsp>
                      <wps:cNvCnPr/>
                      <wps:spPr>
                        <a:xfrm>
                          <a:off x="0" y="0"/>
                          <a:ext cx="11777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4"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222.9pt,269.2pt" to="315.65pt,2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" strokecolor="black [3040]"/>
            </w:pict>
          </mc:Fallback>
        </mc:AlternateContent>
      </w:r>
      <w:r>
        <w:rPr>
          <w:noProof/>
          <w:lang w:eastAsia="ko-KR"/>
        </w:rPr>
        <mc:AlternateContent>
          <mc:Choice Requires="wps">
            <w:drawing>
              <wp:anchor distT="0" distB="0" distL="114300" distR="114300" simplePos="0" relativeHeight="251732480" behindDoc="0" locked="0" layoutInCell="1" allowOverlap="1" wp14:anchorId="78FE5D5E" wp14:editId="5150D6E2">
                <wp:simplePos x="0" y="0"/>
                <wp:positionH relativeFrom="column">
                  <wp:posOffset>2825877</wp:posOffset>
                </wp:positionH>
                <wp:positionV relativeFrom="paragraph">
                  <wp:posOffset>3418789</wp:posOffset>
                </wp:positionV>
                <wp:extent cx="5105" cy="141656"/>
                <wp:effectExtent l="76200" t="0" r="71120" b="48895"/>
                <wp:wrapNone/>
                <wp:docPr id="73" name="Straight Arrow Connector 73"/>
                <wp:cNvGraphicFramePr/>
                <a:graphic xmlns:a="http://schemas.openxmlformats.org/drawingml/2006/main">
                  <a:graphicData uri="http://schemas.microsoft.com/office/word/2010/wordprocessingShape">
                    <wps:wsp>
                      <wps:cNvCnPr/>
                      <wps:spPr>
                        <a:xfrm flipH="1">
                          <a:off x="0" y="0"/>
                          <a:ext cx="5105" cy="1416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3" o:spid="_x0000_s1026" type="#_x0000_t32" style="position:absolute;margin-left:222.5pt;margin-top:269.2pt;width:.4pt;height:11.15pt;flip:x;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" strokecolor="black [3040]">
                <v:stroke endarrow="open"/>
              </v:shape>
            </w:pict>
          </mc:Fallback>
        </mc:AlternateContent>
      </w:r>
      <w:r>
        <w:rPr>
          <w:noProof/>
          <w:lang w:eastAsia="ko-KR"/>
        </w:rPr>
        <mc:AlternateContent>
          <mc:Choice Requires="wps">
            <w:drawing>
              <wp:anchor distT="0" distB="0" distL="114300" distR="114300" simplePos="0" relativeHeight="251731456" behindDoc="0" locked="0" layoutInCell="1" allowOverlap="1" wp14:anchorId="25508022" wp14:editId="1C505EA3">
                <wp:simplePos x="0" y="0"/>
                <wp:positionH relativeFrom="column">
                  <wp:posOffset>4008247</wp:posOffset>
                </wp:positionH>
                <wp:positionV relativeFrom="paragraph">
                  <wp:posOffset>3086176</wp:posOffset>
                </wp:positionV>
                <wp:extent cx="0" cy="478409"/>
                <wp:effectExtent l="95250" t="0" r="57150" b="55245"/>
                <wp:wrapNone/>
                <wp:docPr id="72" name="Straight Arrow Connector 72"/>
                <wp:cNvGraphicFramePr/>
                <a:graphic xmlns:a="http://schemas.openxmlformats.org/drawingml/2006/main">
                  <a:graphicData uri="http://schemas.microsoft.com/office/word/2010/wordprocessingShape">
                    <wps:wsp>
                      <wps:cNvCnPr/>
                      <wps:spPr>
                        <a:xfrm>
                          <a:off x="0" y="0"/>
                          <a:ext cx="0" cy="4784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2" o:spid="_x0000_s1026" type="#_x0000_t32" style="position:absolute;margin-left:315.6pt;margin-top:243pt;width:0;height:37.65pt;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" strokecolor="black [3040]">
                <v:stroke endarrow="open"/>
              </v:shape>
            </w:pict>
          </mc:Fallback>
        </mc:AlternateContent>
      </w:r>
      <w:r>
        <w:rPr>
          <w:noProof/>
          <w:lang w:eastAsia="ko-KR"/>
        </w:rPr>
        <mc:AlternateContent>
          <mc:Choice Requires="wps">
            <w:drawing>
              <wp:anchor distT="0" distB="0" distL="114300" distR="114300" simplePos="0" relativeHeight="251730432" behindDoc="0" locked="0" layoutInCell="1" allowOverlap="1" wp14:anchorId="524B553A" wp14:editId="2F116CE2">
                <wp:simplePos x="0" y="0"/>
                <wp:positionH relativeFrom="column">
                  <wp:posOffset>5501030</wp:posOffset>
                </wp:positionH>
                <wp:positionV relativeFrom="paragraph">
                  <wp:posOffset>3089605</wp:posOffset>
                </wp:positionV>
                <wp:extent cx="0" cy="475310"/>
                <wp:effectExtent l="95250" t="0" r="57150" b="58420"/>
                <wp:wrapNone/>
                <wp:docPr id="71" name="Straight Arrow Connector 71"/>
                <wp:cNvGraphicFramePr/>
                <a:graphic xmlns:a="http://schemas.openxmlformats.org/drawingml/2006/main">
                  <a:graphicData uri="http://schemas.microsoft.com/office/word/2010/wordprocessingShape">
                    <wps:wsp>
                      <wps:cNvCnPr/>
                      <wps:spPr>
                        <a:xfrm>
                          <a:off x="0" y="0"/>
                          <a:ext cx="0" cy="475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1" o:spid="_x0000_s1026" type="#_x0000_t32" style="position:absolute;margin-left:433.15pt;margin-top:243.3pt;width:0;height:37.4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" strokecolor="black [3040]">
                <v:stroke endarrow="open"/>
              </v:shape>
            </w:pict>
          </mc:Fallback>
        </mc:AlternateContent>
      </w:r>
      <w:r>
        <w:rPr>
          <w:noProof/>
          <w:lang w:eastAsia="ko-KR"/>
        </w:rPr>
        <mc:AlternateContent>
          <mc:Choice Requires="wps">
            <w:drawing>
              <wp:anchor distT="0" distB="0" distL="114300" distR="114300" simplePos="0" relativeHeight="251729408" behindDoc="0" locked="0" layoutInCell="1" allowOverlap="1" wp14:anchorId="4A8AF9A3" wp14:editId="5097AC65">
                <wp:simplePos x="0" y="0"/>
                <wp:positionH relativeFrom="column">
                  <wp:posOffset>2404872</wp:posOffset>
                </wp:positionH>
                <wp:positionV relativeFrom="paragraph">
                  <wp:posOffset>4429811</wp:posOffset>
                </wp:positionV>
                <wp:extent cx="0" cy="164896"/>
                <wp:effectExtent l="0" t="0" r="19050" b="26035"/>
                <wp:wrapNone/>
                <wp:docPr id="70" name="Straight Connector 70"/>
                <wp:cNvGraphicFramePr/>
                <a:graphic xmlns:a="http://schemas.openxmlformats.org/drawingml/2006/main">
                  <a:graphicData uri="http://schemas.microsoft.com/office/word/2010/wordprocessingShape">
                    <wps:wsp>
                      <wps:cNvCnPr/>
                      <wps:spPr>
                        <a:xfrm flipV="1">
                          <a:off x="0" y="0"/>
                          <a:ext cx="0" cy="1648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0" o:spid="_x0000_s1026" style="position:absolute;flip:y;z-index:251729408;visibility:visible;mso-wrap-style:square;mso-wrap-distance-left:9pt;mso-wrap-distance-top:0;mso-wrap-distance-right:9pt;mso-wrap-distance-bottom:0;mso-position-horizontal:absolute;mso-position-horizontal-relative:text;mso-position-vertical:absolute;mso-position-vertical-relative:text" from="189.35pt,348.8pt" to="189.35pt,3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" strokecolor="black [3040]"/>
            </w:pict>
          </mc:Fallback>
        </mc:AlternateContent>
      </w:r>
      <w:r>
        <w:rPr>
          <w:noProof/>
          <w:lang w:eastAsia="ko-KR"/>
        </w:rPr>
        <mc:AlternateContent>
          <mc:Choice Requires="wps">
            <w:drawing>
              <wp:anchor distT="0" distB="0" distL="114300" distR="114300" simplePos="0" relativeHeight="251727360" behindDoc="0" locked="0" layoutInCell="1" allowOverlap="1" wp14:anchorId="65BD71C9" wp14:editId="2FC316B8">
                <wp:simplePos x="0" y="0"/>
                <wp:positionH relativeFrom="column">
                  <wp:posOffset>4008730</wp:posOffset>
                </wp:positionH>
                <wp:positionV relativeFrom="paragraph">
                  <wp:posOffset>4431640</wp:posOffset>
                </wp:positionV>
                <wp:extent cx="0" cy="164896"/>
                <wp:effectExtent l="0" t="0" r="19050" b="26035"/>
                <wp:wrapNone/>
                <wp:docPr id="69" name="Straight Connector 69"/>
                <wp:cNvGraphicFramePr/>
                <a:graphic xmlns:a="http://schemas.openxmlformats.org/drawingml/2006/main">
                  <a:graphicData uri="http://schemas.microsoft.com/office/word/2010/wordprocessingShape">
                    <wps:wsp>
                      <wps:cNvCnPr/>
                      <wps:spPr>
                        <a:xfrm flipV="1">
                          <a:off x="0" y="0"/>
                          <a:ext cx="0" cy="1648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9" o:spid="_x0000_s1026" style="position:absolute;flip:y;z-index:251727360;visibility:visible;mso-wrap-style:square;mso-wrap-distance-left:9pt;mso-wrap-distance-top:0;mso-wrap-distance-right:9pt;mso-wrap-distance-bottom:0;mso-position-horizontal:absolute;mso-position-horizontal-relative:text;mso-position-vertical:absolute;mso-position-vertical-relative:text" from="315.65pt,348.95pt" to="315.65pt,3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" strokecolor="black [3040]"/>
            </w:pict>
          </mc:Fallback>
        </mc:AlternateContent>
      </w:r>
      <w:r>
        <w:rPr>
          <w:noProof/>
          <w:lang w:eastAsia="ko-KR"/>
        </w:rPr>
        <mc:AlternateContent>
          <mc:Choice Requires="wps">
            <w:drawing>
              <wp:anchor distT="0" distB="0" distL="114300" distR="114300" simplePos="0" relativeHeight="251726336" behindDoc="0" locked="0" layoutInCell="1" allowOverlap="1" wp14:anchorId="6A4B5D7E" wp14:editId="684EA401">
                <wp:simplePos x="0" y="0"/>
                <wp:positionH relativeFrom="column">
                  <wp:posOffset>1536192</wp:posOffset>
                </wp:positionH>
                <wp:positionV relativeFrom="paragraph">
                  <wp:posOffset>4595952</wp:posOffset>
                </wp:positionV>
                <wp:extent cx="2472538" cy="0"/>
                <wp:effectExtent l="0" t="0" r="23495" b="19050"/>
                <wp:wrapNone/>
                <wp:docPr id="68" name="Straight Connector 68"/>
                <wp:cNvGraphicFramePr/>
                <a:graphic xmlns:a="http://schemas.openxmlformats.org/drawingml/2006/main">
                  <a:graphicData uri="http://schemas.microsoft.com/office/word/2010/wordprocessingShape">
                    <wps:wsp>
                      <wps:cNvCnPr/>
                      <wps:spPr>
                        <a:xfrm>
                          <a:off x="0" y="0"/>
                          <a:ext cx="24725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8"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120.95pt,361.9pt" to="315.65pt,3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" strokecolor="black [3040]"/>
            </w:pict>
          </mc:Fallback>
        </mc:AlternateContent>
      </w:r>
      <w:r w:rsidR="00200E9F">
        <w:rPr>
          <w:noProof/>
          <w:lang w:eastAsia="ko-KR"/>
        </w:rPr>
        <mc:AlternateContent>
          <mc:Choice Requires="wps">
            <w:drawing>
              <wp:anchor distT="0" distB="0" distL="114300" distR="114300" simplePos="0" relativeHeight="251725312" behindDoc="0" locked="0" layoutInCell="1" allowOverlap="1" wp14:anchorId="2BF6B685" wp14:editId="32C4E555">
                <wp:simplePos x="0" y="0"/>
                <wp:positionH relativeFrom="column">
                  <wp:posOffset>1536192</wp:posOffset>
                </wp:positionH>
                <wp:positionV relativeFrom="paragraph">
                  <wp:posOffset>4077157</wp:posOffset>
                </wp:positionV>
                <wp:extent cx="0" cy="519379"/>
                <wp:effectExtent l="0" t="0" r="19050" b="14605"/>
                <wp:wrapNone/>
                <wp:docPr id="67" name="Straight Connector 67"/>
                <wp:cNvGraphicFramePr/>
                <a:graphic xmlns:a="http://schemas.openxmlformats.org/drawingml/2006/main">
                  <a:graphicData uri="http://schemas.microsoft.com/office/word/2010/wordprocessingShape">
                    <wps:wsp>
                      <wps:cNvCnPr/>
                      <wps:spPr>
                        <a:xfrm>
                          <a:off x="0" y="0"/>
                          <a:ext cx="0" cy="5193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95pt,321.05pt" to="120.95pt,3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" strokecolor="black [3040]"/>
            </w:pict>
          </mc:Fallback>
        </mc:AlternateContent>
      </w:r>
      <w:r w:rsidR="00200E9F">
        <w:rPr>
          <w:noProof/>
          <w:lang w:eastAsia="ko-KR"/>
        </w:rPr>
        <mc:AlternateContent>
          <mc:Choice Requires="wps">
            <w:drawing>
              <wp:anchor distT="0" distB="0" distL="114300" distR="114300" simplePos="0" relativeHeight="251724288" behindDoc="0" locked="0" layoutInCell="1" allowOverlap="1" wp14:anchorId="469EBFA0" wp14:editId="532A3D7B">
                <wp:simplePos x="0" y="0"/>
                <wp:positionH relativeFrom="column">
                  <wp:posOffset>321869</wp:posOffset>
                </wp:positionH>
                <wp:positionV relativeFrom="paragraph">
                  <wp:posOffset>4219499</wp:posOffset>
                </wp:positionV>
                <wp:extent cx="0" cy="164897"/>
                <wp:effectExtent l="95250" t="0" r="57150" b="64135"/>
                <wp:wrapNone/>
                <wp:docPr id="66" name="Straight Arrow Connector 66"/>
                <wp:cNvGraphicFramePr/>
                <a:graphic xmlns:a="http://schemas.openxmlformats.org/drawingml/2006/main">
                  <a:graphicData uri="http://schemas.microsoft.com/office/word/2010/wordprocessingShape">
                    <wps:wsp>
                      <wps:cNvCnPr/>
                      <wps:spPr>
                        <a:xfrm>
                          <a:off x="0" y="0"/>
                          <a:ext cx="0" cy="1648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6" o:spid="_x0000_s1026" type="#_x0000_t32" style="position:absolute;margin-left:25.35pt;margin-top:332.25pt;width:0;height:13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" strokecolor="black [3040]">
                <v:stroke endarrow="open"/>
              </v:shape>
            </w:pict>
          </mc:Fallback>
        </mc:AlternateContent>
      </w:r>
      <w:r w:rsidR="00200E9F">
        <w:rPr>
          <w:noProof/>
          <w:lang w:eastAsia="ko-KR"/>
        </w:rPr>
        <mc:AlternateContent>
          <mc:Choice Requires="wps">
            <w:drawing>
              <wp:anchor distT="0" distB="0" distL="114300" distR="114300" simplePos="0" relativeHeight="251721216" behindDoc="0" locked="0" layoutInCell="1" allowOverlap="1" wp14:anchorId="16858827" wp14:editId="1BC50C4C">
                <wp:simplePos x="0" y="0"/>
                <wp:positionH relativeFrom="column">
                  <wp:posOffset>4006850</wp:posOffset>
                </wp:positionH>
                <wp:positionV relativeFrom="paragraph">
                  <wp:posOffset>3830320</wp:posOffset>
                </wp:positionV>
                <wp:extent cx="0" cy="120650"/>
                <wp:effectExtent l="0" t="0" r="19050" b="12700"/>
                <wp:wrapNone/>
                <wp:docPr id="64" name="Straight Connector 64"/>
                <wp:cNvGraphicFramePr/>
                <a:graphic xmlns:a="http://schemas.openxmlformats.org/drawingml/2006/main">
                  <a:graphicData uri="http://schemas.microsoft.com/office/word/2010/wordprocessingShape">
                    <wps:wsp>
                      <wps:cNvCnPr/>
                      <wps:spPr>
                        <a:xfrm flipV="1">
                          <a:off x="0" y="0"/>
                          <a:ext cx="0" cy="12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4" o:spid="_x0000_s1026" style="position:absolute;flip:y;z-index:251721216;visibility:visible;mso-wrap-style:square;mso-wrap-distance-left:9pt;mso-wrap-distance-top:0;mso-wrap-distance-right:9pt;mso-wrap-distance-bottom:0;mso-position-horizontal:absolute;mso-position-horizontal-relative:text;mso-position-vertical:absolute;mso-position-vertical-relative:text" from="315.5pt,301.6pt" to="315.5pt,3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" strokecolor="black [3040]"/>
            </w:pict>
          </mc:Fallback>
        </mc:AlternateContent>
      </w:r>
      <w:r w:rsidR="00200E9F">
        <w:rPr>
          <w:noProof/>
          <w:lang w:eastAsia="ko-KR"/>
        </w:rPr>
        <mc:AlternateContent>
          <mc:Choice Requires="wps">
            <w:drawing>
              <wp:anchor distT="0" distB="0" distL="114300" distR="114300" simplePos="0" relativeHeight="251723264" behindDoc="0" locked="0" layoutInCell="1" allowOverlap="1" wp14:anchorId="71758810" wp14:editId="44F1C074">
                <wp:simplePos x="0" y="0"/>
                <wp:positionH relativeFrom="column">
                  <wp:posOffset>2403602</wp:posOffset>
                </wp:positionH>
                <wp:positionV relativeFrom="paragraph">
                  <wp:posOffset>3832860</wp:posOffset>
                </wp:positionV>
                <wp:extent cx="0" cy="121006"/>
                <wp:effectExtent l="0" t="0" r="19050" b="12700"/>
                <wp:wrapNone/>
                <wp:docPr id="65" name="Straight Connector 65"/>
                <wp:cNvGraphicFramePr/>
                <a:graphic xmlns:a="http://schemas.openxmlformats.org/drawingml/2006/main">
                  <a:graphicData uri="http://schemas.microsoft.com/office/word/2010/wordprocessingShape">
                    <wps:wsp>
                      <wps:cNvCnPr/>
                      <wps:spPr>
                        <a:xfrm flipV="1">
                          <a:off x="0" y="0"/>
                          <a:ext cx="0" cy="1210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5" o:spid="_x0000_s1026" style="position:absolute;flip:y;z-index:251723264;visibility:visible;mso-wrap-style:square;mso-wrap-distance-left:9pt;mso-wrap-distance-top:0;mso-wrap-distance-right:9pt;mso-wrap-distance-bottom:0;mso-position-horizontal:absolute;mso-position-horizontal-relative:text;mso-position-vertical:absolute;mso-position-vertical-relative:text" from="189.25pt,301.8pt" to="189.25pt,3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" strokecolor="black [3040]"/>
            </w:pict>
          </mc:Fallback>
        </mc:AlternateContent>
      </w:r>
      <w:r w:rsidR="00200E9F">
        <w:rPr>
          <w:noProof/>
          <w:lang w:eastAsia="ko-KR"/>
        </w:rPr>
        <mc:AlternateContent>
          <mc:Choice Requires="wps">
            <w:drawing>
              <wp:anchor distT="0" distB="0" distL="114300" distR="114300" simplePos="0" relativeHeight="251719168" behindDoc="0" locked="0" layoutInCell="1" allowOverlap="1" wp14:anchorId="0970F8B0" wp14:editId="4E01238C">
                <wp:simplePos x="0" y="0"/>
                <wp:positionH relativeFrom="column">
                  <wp:posOffset>5500624</wp:posOffset>
                </wp:positionH>
                <wp:positionV relativeFrom="paragraph">
                  <wp:posOffset>3831793</wp:posOffset>
                </wp:positionV>
                <wp:extent cx="0" cy="121006"/>
                <wp:effectExtent l="0" t="0" r="19050" b="12700"/>
                <wp:wrapNone/>
                <wp:docPr id="63" name="Straight Connector 63"/>
                <wp:cNvGraphicFramePr/>
                <a:graphic xmlns:a="http://schemas.openxmlformats.org/drawingml/2006/main">
                  <a:graphicData uri="http://schemas.microsoft.com/office/word/2010/wordprocessingShape">
                    <wps:wsp>
                      <wps:cNvCnPr/>
                      <wps:spPr>
                        <a:xfrm flipV="1">
                          <a:off x="0" y="0"/>
                          <a:ext cx="0" cy="1210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3" o:spid="_x0000_s1026" style="position:absolute;flip:y;z-index:251719168;visibility:visible;mso-wrap-style:square;mso-wrap-distance-left:9pt;mso-wrap-distance-top:0;mso-wrap-distance-right:9pt;mso-wrap-distance-bottom:0;mso-position-horizontal:absolute;mso-position-horizontal-relative:text;mso-position-vertical:absolute;mso-position-vertical-relative:text" from="433.1pt,301.7pt" to="433.1pt,3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" strokecolor="black [3040]"/>
            </w:pict>
          </mc:Fallback>
        </mc:AlternateContent>
      </w:r>
      <w:r w:rsidR="00200E9F">
        <w:rPr>
          <w:noProof/>
          <w:lang w:eastAsia="ko-KR"/>
        </w:rPr>
        <mc:AlternateContent>
          <mc:Choice Requires="wps">
            <w:drawing>
              <wp:anchor distT="0" distB="0" distL="114300" distR="114300" simplePos="0" relativeHeight="251718144" behindDoc="0" locked="0" layoutInCell="1" allowOverlap="1" wp14:anchorId="1CBD80C3" wp14:editId="2D017695">
                <wp:simplePos x="0" y="0"/>
                <wp:positionH relativeFrom="column">
                  <wp:posOffset>1243584</wp:posOffset>
                </wp:positionH>
                <wp:positionV relativeFrom="paragraph">
                  <wp:posOffset>3952799</wp:posOffset>
                </wp:positionV>
                <wp:extent cx="4257446" cy="131673"/>
                <wp:effectExtent l="0" t="0" r="10160" b="20955"/>
                <wp:wrapNone/>
                <wp:docPr id="62" name="Elbow Connector 62"/>
                <wp:cNvGraphicFramePr/>
                <a:graphic xmlns:a="http://schemas.openxmlformats.org/drawingml/2006/main">
                  <a:graphicData uri="http://schemas.microsoft.com/office/word/2010/wordprocessingShape">
                    <wps:wsp>
                      <wps:cNvCnPr/>
                      <wps:spPr>
                        <a:xfrm flipV="1">
                          <a:off x="0" y="0"/>
                          <a:ext cx="4257446" cy="131673"/>
                        </a:xfrm>
                        <a:prstGeom prst="bentConnector3">
                          <a:avLst>
                            <a:gd name="adj1" fmla="val 686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62" o:spid="_x0000_s1026" type="#_x0000_t34" style="position:absolute;margin-left:97.9pt;margin-top:311.25pt;width:335.25pt;height:10.35pt;flip:y;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" adj="1483" strokecolor="black [3040]"/>
            </w:pict>
          </mc:Fallback>
        </mc:AlternateContent>
      </w:r>
      <w:r w:rsidR="00200E9F">
        <w:rPr>
          <w:noProof/>
          <w:lang w:eastAsia="ko-KR"/>
        </w:rPr>
        <mc:AlternateContent>
          <mc:Choice Requires="wps">
            <w:drawing>
              <wp:anchor distT="0" distB="0" distL="114300" distR="114300" simplePos="0" relativeHeight="251717120" behindDoc="0" locked="0" layoutInCell="1" allowOverlap="1" wp14:anchorId="2C2EFF62" wp14:editId="2208107F">
                <wp:simplePos x="0" y="0"/>
                <wp:positionH relativeFrom="column">
                  <wp:posOffset>1133856</wp:posOffset>
                </wp:positionH>
                <wp:positionV relativeFrom="paragraph">
                  <wp:posOffset>4084320</wp:posOffset>
                </wp:positionV>
                <wp:extent cx="108585" cy="80620"/>
                <wp:effectExtent l="0" t="0" r="24765" b="34290"/>
                <wp:wrapNone/>
                <wp:docPr id="60" name="Straight Connector 60"/>
                <wp:cNvGraphicFramePr/>
                <a:graphic xmlns:a="http://schemas.openxmlformats.org/drawingml/2006/main">
                  <a:graphicData uri="http://schemas.microsoft.com/office/word/2010/wordprocessingShape">
                    <wps:wsp>
                      <wps:cNvCnPr/>
                      <wps:spPr>
                        <a:xfrm>
                          <a:off x="0" y="0"/>
                          <a:ext cx="108585" cy="80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0"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89.3pt,321.6pt" to="97.85pt,3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" strokecolor="black [3040]"/>
            </w:pict>
          </mc:Fallback>
        </mc:AlternateContent>
      </w:r>
      <w:r w:rsidR="00200E9F">
        <w:rPr>
          <w:noProof/>
          <w:lang w:eastAsia="ko-KR"/>
        </w:rPr>
        <mc:AlternateContent>
          <mc:Choice Requires="wps">
            <w:drawing>
              <wp:anchor distT="0" distB="0" distL="114300" distR="114300" simplePos="0" relativeHeight="251716096" behindDoc="0" locked="0" layoutInCell="1" allowOverlap="1" wp14:anchorId="2A6D8CF6" wp14:editId="47C59561">
                <wp:simplePos x="0" y="0"/>
                <wp:positionH relativeFrom="column">
                  <wp:posOffset>1243584</wp:posOffset>
                </wp:positionH>
                <wp:positionV relativeFrom="paragraph">
                  <wp:posOffset>3996690</wp:posOffset>
                </wp:positionV>
                <wp:extent cx="0" cy="168250"/>
                <wp:effectExtent l="0" t="0" r="19050" b="22860"/>
                <wp:wrapNone/>
                <wp:docPr id="59" name="Straight Connector 59"/>
                <wp:cNvGraphicFramePr/>
                <a:graphic xmlns:a="http://schemas.openxmlformats.org/drawingml/2006/main">
                  <a:graphicData uri="http://schemas.microsoft.com/office/word/2010/wordprocessingShape">
                    <wps:wsp>
                      <wps:cNvCnPr/>
                      <wps:spPr>
                        <a:xfrm>
                          <a:off x="0" y="0"/>
                          <a:ext cx="0" cy="16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97.9pt,314.7pt" to="97.9pt,3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" strokecolor="black [3040]"/>
            </w:pict>
          </mc:Fallback>
        </mc:AlternateContent>
      </w:r>
      <w:r w:rsidR="00200E9F">
        <w:rPr>
          <w:noProof/>
          <w:lang w:eastAsia="ko-KR"/>
        </w:rPr>
        <mc:AlternateContent>
          <mc:Choice Requires="wps">
            <w:drawing>
              <wp:anchor distT="0" distB="0" distL="114300" distR="114300" simplePos="0" relativeHeight="251715072" behindDoc="0" locked="0" layoutInCell="1" allowOverlap="1" wp14:anchorId="0200862E" wp14:editId="69284150">
                <wp:simplePos x="0" y="0"/>
                <wp:positionH relativeFrom="column">
                  <wp:posOffset>1134770</wp:posOffset>
                </wp:positionH>
                <wp:positionV relativeFrom="paragraph">
                  <wp:posOffset>3996690</wp:posOffset>
                </wp:positionV>
                <wp:extent cx="108585" cy="87782"/>
                <wp:effectExtent l="0" t="0" r="24765" b="26670"/>
                <wp:wrapNone/>
                <wp:docPr id="58" name="Straight Connector 58"/>
                <wp:cNvGraphicFramePr/>
                <a:graphic xmlns:a="http://schemas.openxmlformats.org/drawingml/2006/main">
                  <a:graphicData uri="http://schemas.microsoft.com/office/word/2010/wordprocessingShape">
                    <wps:wsp>
                      <wps:cNvCnPr/>
                      <wps:spPr>
                        <a:xfrm flipV="1">
                          <a:off x="0" y="0"/>
                          <a:ext cx="108585" cy="87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flip:y;z-index:251715072;visibility:visible;mso-wrap-style:square;mso-wrap-distance-left:9pt;mso-wrap-distance-top:0;mso-wrap-distance-right:9pt;mso-wrap-distance-bottom:0;mso-position-horizontal:absolute;mso-position-horizontal-relative:text;mso-position-vertical:absolute;mso-position-vertical-relative:text" from="89.35pt,314.7pt" to="97.9pt,3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" strokecolor="black [3040]"/>
            </w:pict>
          </mc:Fallback>
        </mc:AlternateContent>
      </w:r>
      <w:r w:rsidR="00200E9F">
        <w:rPr>
          <w:noProof/>
          <w:lang w:eastAsia="ko-KR"/>
        </w:rPr>
        <mc:AlternateContent>
          <mc:Choice Requires="wps">
            <w:drawing>
              <wp:anchor distT="0" distB="0" distL="114300" distR="114300" simplePos="0" relativeHeight="251714048" behindDoc="0" locked="0" layoutInCell="1" allowOverlap="1" wp14:anchorId="485E9985" wp14:editId="70344CAB">
                <wp:simplePos x="0" y="0"/>
                <wp:positionH relativeFrom="column">
                  <wp:posOffset>1411834</wp:posOffset>
                </wp:positionH>
                <wp:positionV relativeFrom="paragraph">
                  <wp:posOffset>2182519</wp:posOffset>
                </wp:positionV>
                <wp:extent cx="293370" cy="1382573"/>
                <wp:effectExtent l="38100" t="0" r="11430" b="103505"/>
                <wp:wrapNone/>
                <wp:docPr id="56" name="Elbow Connector 56"/>
                <wp:cNvGraphicFramePr/>
                <a:graphic xmlns:a="http://schemas.openxmlformats.org/drawingml/2006/main">
                  <a:graphicData uri="http://schemas.microsoft.com/office/word/2010/wordprocessingShape">
                    <wps:wsp>
                      <wps:cNvCnPr/>
                      <wps:spPr>
                        <a:xfrm flipH="1">
                          <a:off x="0" y="0"/>
                          <a:ext cx="293370" cy="1382573"/>
                        </a:xfrm>
                        <a:prstGeom prst="bentConnector3">
                          <a:avLst>
                            <a:gd name="adj1" fmla="val 62468"/>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56" o:spid="_x0000_s1026" type="#_x0000_t34" style="position:absolute;margin-left:111.15pt;margin-top:171.85pt;width:23.1pt;height:108.85pt;flip:x;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" adj="13493" strokecolor="black [3040]">
                <v:stroke endarrow="open"/>
              </v:shape>
            </w:pict>
          </mc:Fallback>
        </mc:AlternateContent>
      </w:r>
      <w:r w:rsidR="00200E9F">
        <w:rPr>
          <w:noProof/>
          <w:lang w:eastAsia="ko-KR"/>
        </w:rPr>
        <mc:AlternateContent>
          <mc:Choice Requires="wps">
            <w:drawing>
              <wp:anchor distT="0" distB="0" distL="114300" distR="114300" simplePos="0" relativeHeight="251713024" behindDoc="0" locked="0" layoutInCell="1" allowOverlap="1" wp14:anchorId="216E35A8" wp14:editId="1C0D397D">
                <wp:simplePos x="0" y="0"/>
                <wp:positionH relativeFrom="column">
                  <wp:posOffset>1410995</wp:posOffset>
                </wp:positionH>
                <wp:positionV relativeFrom="paragraph">
                  <wp:posOffset>2182520</wp:posOffset>
                </wp:positionV>
                <wp:extent cx="293447" cy="958292"/>
                <wp:effectExtent l="38100" t="0" r="11430" b="108585"/>
                <wp:wrapNone/>
                <wp:docPr id="55" name="Elbow Connector 55"/>
                <wp:cNvGraphicFramePr/>
                <a:graphic xmlns:a="http://schemas.openxmlformats.org/drawingml/2006/main">
                  <a:graphicData uri="http://schemas.microsoft.com/office/word/2010/wordprocessingShape">
                    <wps:wsp>
                      <wps:cNvCnPr/>
                      <wps:spPr>
                        <a:xfrm flipH="1">
                          <a:off x="0" y="0"/>
                          <a:ext cx="293447" cy="958292"/>
                        </a:xfrm>
                        <a:prstGeom prst="bentConnector3">
                          <a:avLst>
                            <a:gd name="adj1" fmla="val 62434"/>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55" o:spid="_x0000_s1026" type="#_x0000_t34" style="position:absolute;margin-left:111.1pt;margin-top:171.85pt;width:23.1pt;height:75.45pt;flip:x;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" adj="13486" strokecolor="black [3040]">
                <v:stroke endarrow="open"/>
              </v:shape>
            </w:pict>
          </mc:Fallback>
        </mc:AlternateContent>
      </w:r>
      <w:r w:rsidR="00200E9F">
        <w:rPr>
          <w:noProof/>
          <w:lang w:eastAsia="ko-KR"/>
        </w:rPr>
        <mc:AlternateContent>
          <mc:Choice Requires="wps">
            <w:drawing>
              <wp:anchor distT="0" distB="0" distL="114300" distR="114300" simplePos="0" relativeHeight="251712000" behindDoc="0" locked="0" layoutInCell="1" allowOverlap="1" wp14:anchorId="42632084" wp14:editId="6FE332F4">
                <wp:simplePos x="0" y="0"/>
                <wp:positionH relativeFrom="column">
                  <wp:posOffset>1020470</wp:posOffset>
                </wp:positionH>
                <wp:positionV relativeFrom="paragraph">
                  <wp:posOffset>2182520</wp:posOffset>
                </wp:positionV>
                <wp:extent cx="683972" cy="585216"/>
                <wp:effectExtent l="38100" t="0" r="20955" b="100965"/>
                <wp:wrapNone/>
                <wp:docPr id="54" name="Elbow Connector 54"/>
                <wp:cNvGraphicFramePr/>
                <a:graphic xmlns:a="http://schemas.openxmlformats.org/drawingml/2006/main">
                  <a:graphicData uri="http://schemas.microsoft.com/office/word/2010/wordprocessingShape">
                    <wps:wsp>
                      <wps:cNvCnPr/>
                      <wps:spPr>
                        <a:xfrm flipH="1">
                          <a:off x="0" y="0"/>
                          <a:ext cx="683972" cy="585216"/>
                        </a:xfrm>
                        <a:prstGeom prst="bentConnector3">
                          <a:avLst>
                            <a:gd name="adj1" fmla="val 26465"/>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54" o:spid="_x0000_s1026" type="#_x0000_t34" style="position:absolute;margin-left:80.35pt;margin-top:171.85pt;width:53.85pt;height:46.1pt;flip:x;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" adj="5716" strokecolor="black [3040]">
                <v:stroke endarrow="open"/>
              </v:shape>
            </w:pict>
          </mc:Fallback>
        </mc:AlternateContent>
      </w:r>
      <w:r w:rsidR="00200E9F">
        <w:rPr>
          <w:noProof/>
          <w:lang w:eastAsia="ko-KR"/>
        </w:rPr>
        <mc:AlternateContent>
          <mc:Choice Requires="wps">
            <w:drawing>
              <wp:anchor distT="0" distB="0" distL="114300" distR="114300" simplePos="0" relativeHeight="251710976" behindDoc="0" locked="0" layoutInCell="1" allowOverlap="1" wp14:anchorId="7A26B405" wp14:editId="39D52DE9">
                <wp:simplePos x="0" y="0"/>
                <wp:positionH relativeFrom="column">
                  <wp:posOffset>1020470</wp:posOffset>
                </wp:positionH>
                <wp:positionV relativeFrom="paragraph">
                  <wp:posOffset>2182520</wp:posOffset>
                </wp:positionV>
                <wp:extent cx="683972" cy="219456"/>
                <wp:effectExtent l="38100" t="0" r="20955" b="104775"/>
                <wp:wrapNone/>
                <wp:docPr id="53" name="Elbow Connector 53"/>
                <wp:cNvGraphicFramePr/>
                <a:graphic xmlns:a="http://schemas.openxmlformats.org/drawingml/2006/main">
                  <a:graphicData uri="http://schemas.microsoft.com/office/word/2010/wordprocessingShape">
                    <wps:wsp>
                      <wps:cNvCnPr/>
                      <wps:spPr>
                        <a:xfrm flipH="1">
                          <a:off x="0" y="0"/>
                          <a:ext cx="683972" cy="219456"/>
                        </a:xfrm>
                        <a:prstGeom prst="bentConnector3">
                          <a:avLst>
                            <a:gd name="adj1" fmla="val 26465"/>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53" o:spid="_x0000_s1026" type="#_x0000_t34" style="position:absolute;margin-left:80.35pt;margin-top:171.85pt;width:53.85pt;height:17.3pt;flip:x;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" adj="5716" strokecolor="black [3040]">
                <v:stroke endarrow="open"/>
              </v:shape>
            </w:pict>
          </mc:Fallback>
        </mc:AlternateContent>
      </w:r>
      <w:r w:rsidR="00200E9F">
        <w:rPr>
          <w:noProof/>
          <w:lang w:eastAsia="ko-KR"/>
        </w:rPr>
        <mc:AlternateContent>
          <mc:Choice Requires="wps">
            <w:drawing>
              <wp:anchor distT="0" distB="0" distL="114300" distR="114300" simplePos="0" relativeHeight="251709952" behindDoc="0" locked="0" layoutInCell="1" allowOverlap="1" wp14:anchorId="424F147E" wp14:editId="6ED1FF3C">
                <wp:simplePos x="0" y="0"/>
                <wp:positionH relativeFrom="column">
                  <wp:posOffset>2422478</wp:posOffset>
                </wp:positionH>
                <wp:positionV relativeFrom="paragraph">
                  <wp:posOffset>2391713</wp:posOffset>
                </wp:positionV>
                <wp:extent cx="3643952" cy="6824"/>
                <wp:effectExtent l="0" t="0" r="13970" b="31750"/>
                <wp:wrapNone/>
                <wp:docPr id="51" name="Straight Connector 51"/>
                <wp:cNvGraphicFramePr/>
                <a:graphic xmlns:a="http://schemas.openxmlformats.org/drawingml/2006/main">
                  <a:graphicData uri="http://schemas.microsoft.com/office/word/2010/wordprocessingShape">
                    <wps:wsp>
                      <wps:cNvCnPr/>
                      <wps:spPr>
                        <a:xfrm flipV="1">
                          <a:off x="0" y="0"/>
                          <a:ext cx="3643952"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style="position:absolute;flip:y;z-index:251709952;visibility:visible;mso-wrap-style:square;mso-wrap-distance-left:9pt;mso-wrap-distance-top:0;mso-wrap-distance-right:9pt;mso-wrap-distance-bottom:0;mso-position-horizontal:absolute;mso-position-horizontal-relative:text;mso-position-vertical:absolute;mso-position-vertical-relative:text" from="190.75pt,188.3pt" to="477.7pt,1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" strokecolor="black [3040]"/>
            </w:pict>
          </mc:Fallback>
        </mc:AlternateContent>
      </w:r>
      <w:r w:rsidR="00200E9F">
        <w:rPr>
          <w:noProof/>
          <w:lang w:eastAsia="ko-KR"/>
        </w:rPr>
        <mc:AlternateContent>
          <mc:Choice Requires="wps">
            <w:drawing>
              <wp:anchor distT="0" distB="0" distL="114300" distR="114300" simplePos="0" relativeHeight="251708928" behindDoc="0" locked="0" layoutInCell="1" allowOverlap="1" wp14:anchorId="09399C5B" wp14:editId="023016C5">
                <wp:simplePos x="0" y="0"/>
                <wp:positionH relativeFrom="column">
                  <wp:posOffset>3070746</wp:posOffset>
                </wp:positionH>
                <wp:positionV relativeFrom="paragraph">
                  <wp:posOffset>3091417</wp:posOffset>
                </wp:positionV>
                <wp:extent cx="2995684"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299568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0" o:spid="_x0000_s1026" type="#_x0000_t32" style="position:absolute;margin-left:241.8pt;margin-top:243.4pt;width:235.9pt;height:0;flip:x;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" strokecolor="black [3040]">
                <v:stroke endarrow="open"/>
              </v:shape>
            </w:pict>
          </mc:Fallback>
        </mc:AlternateContent>
      </w:r>
      <w:r w:rsidR="00200E9F">
        <w:rPr>
          <w:noProof/>
          <w:lang w:eastAsia="ko-KR"/>
        </w:rPr>
        <mc:AlternateContent>
          <mc:Choice Requires="wps">
            <w:drawing>
              <wp:anchor distT="0" distB="0" distL="114300" distR="114300" simplePos="0" relativeHeight="251707904" behindDoc="0" locked="0" layoutInCell="1" allowOverlap="1" wp14:anchorId="09E63087" wp14:editId="5EE05DEC">
                <wp:simplePos x="0" y="0"/>
                <wp:positionH relativeFrom="column">
                  <wp:posOffset>6065520</wp:posOffset>
                </wp:positionH>
                <wp:positionV relativeFrom="paragraph">
                  <wp:posOffset>1666875</wp:posOffset>
                </wp:positionV>
                <wp:extent cx="635" cy="1423035"/>
                <wp:effectExtent l="0" t="0" r="37465" b="24765"/>
                <wp:wrapNone/>
                <wp:docPr id="49" name="Straight Connector 49"/>
                <wp:cNvGraphicFramePr/>
                <a:graphic xmlns:a="http://schemas.openxmlformats.org/drawingml/2006/main">
                  <a:graphicData uri="http://schemas.microsoft.com/office/word/2010/wordprocessingShape">
                    <wps:wsp>
                      <wps:cNvCnPr/>
                      <wps:spPr>
                        <a:xfrm flipH="1">
                          <a:off x="0" y="0"/>
                          <a:ext cx="635" cy="1423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9" o:spid="_x0000_s1026" style="position:absolute;flip:x;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7.6pt,131.25pt" to="477.65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" strokecolor="black [3040]"/>
            </w:pict>
          </mc:Fallback>
        </mc:AlternateContent>
      </w:r>
      <w:r w:rsidR="00200E9F">
        <w:rPr>
          <w:noProof/>
          <w:lang w:eastAsia="ko-KR"/>
        </w:rPr>
        <mc:AlternateContent>
          <mc:Choice Requires="wps">
            <w:drawing>
              <wp:anchor distT="0" distB="0" distL="114300" distR="114300" simplePos="0" relativeHeight="251706880" behindDoc="0" locked="0" layoutInCell="1" allowOverlap="1" wp14:anchorId="607FFE04" wp14:editId="2940C176">
                <wp:simplePos x="0" y="0"/>
                <wp:positionH relativeFrom="column">
                  <wp:posOffset>2414905</wp:posOffset>
                </wp:positionH>
                <wp:positionV relativeFrom="paragraph">
                  <wp:posOffset>1770751</wp:posOffset>
                </wp:positionV>
                <wp:extent cx="3648710" cy="0"/>
                <wp:effectExtent l="0" t="0" r="27940" b="19050"/>
                <wp:wrapNone/>
                <wp:docPr id="48" name="Straight Connector 48"/>
                <wp:cNvGraphicFramePr/>
                <a:graphic xmlns:a="http://schemas.openxmlformats.org/drawingml/2006/main">
                  <a:graphicData uri="http://schemas.microsoft.com/office/word/2010/wordprocessingShape">
                    <wps:wsp>
                      <wps:cNvCnPr/>
                      <wps:spPr>
                        <a:xfrm>
                          <a:off x="0" y="0"/>
                          <a:ext cx="36487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5pt,139.45pt" to="477.4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" strokecolor="black [3040]"/>
            </w:pict>
          </mc:Fallback>
        </mc:AlternateContent>
      </w:r>
      <w:r w:rsidR="00200E9F" w:rsidRPr="00200E9F">
        <mc:AlternateContent>
          <mc:Choice Requires="wps">
            <w:drawing>
              <wp:anchor distT="0" distB="0" distL="114300" distR="114300" simplePos="0" relativeHeight="251705856" behindDoc="0" locked="0" layoutInCell="1" allowOverlap="1" wp14:anchorId="344A95D3" wp14:editId="2C627DD8">
                <wp:simplePos x="0" y="0"/>
                <wp:positionH relativeFrom="column">
                  <wp:posOffset>5192395</wp:posOffset>
                </wp:positionH>
                <wp:positionV relativeFrom="paragraph">
                  <wp:posOffset>2400935</wp:posOffset>
                </wp:positionV>
                <wp:extent cx="0" cy="267335"/>
                <wp:effectExtent l="95250" t="0" r="57150" b="56515"/>
                <wp:wrapNone/>
                <wp:docPr id="47" name="Straight Arrow Connector 47"/>
                <wp:cNvGraphicFramePr/>
                <a:graphic xmlns:a="http://schemas.openxmlformats.org/drawingml/2006/main">
                  <a:graphicData uri="http://schemas.microsoft.com/office/word/2010/wordprocessingShape">
                    <wps:wsp>
                      <wps:cNvCnPr/>
                      <wps:spPr>
                        <a:xfrm>
                          <a:off x="0" y="0"/>
                          <a:ext cx="0" cy="2673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7" o:spid="_x0000_s1026" type="#_x0000_t32" style="position:absolute;margin-left:408.85pt;margin-top:189.05pt;width:0;height:21.0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" strokecolor="black [3040]">
                <v:stroke endarrow="open"/>
              </v:shape>
            </w:pict>
          </mc:Fallback>
        </mc:AlternateContent>
      </w:r>
      <w:r w:rsidR="00200E9F" w:rsidRPr="00200E9F">
        <mc:AlternateContent>
          <mc:Choice Requires="wps">
            <w:drawing>
              <wp:anchor distT="0" distB="0" distL="114300" distR="114300" simplePos="0" relativeHeight="251704832" behindDoc="0" locked="0" layoutInCell="1" allowOverlap="1" wp14:anchorId="5982982A" wp14:editId="02147527">
                <wp:simplePos x="0" y="0"/>
                <wp:positionH relativeFrom="column">
                  <wp:posOffset>3815080</wp:posOffset>
                </wp:positionH>
                <wp:positionV relativeFrom="paragraph">
                  <wp:posOffset>2395220</wp:posOffset>
                </wp:positionV>
                <wp:extent cx="0" cy="267335"/>
                <wp:effectExtent l="95250" t="0" r="57150" b="56515"/>
                <wp:wrapNone/>
                <wp:docPr id="46" name="Straight Arrow Connector 46"/>
                <wp:cNvGraphicFramePr/>
                <a:graphic xmlns:a="http://schemas.openxmlformats.org/drawingml/2006/main">
                  <a:graphicData uri="http://schemas.microsoft.com/office/word/2010/wordprocessingShape">
                    <wps:wsp>
                      <wps:cNvCnPr/>
                      <wps:spPr>
                        <a:xfrm>
                          <a:off x="0" y="0"/>
                          <a:ext cx="0" cy="2673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6" o:spid="_x0000_s1026" type="#_x0000_t32" style="position:absolute;margin-left:300.4pt;margin-top:188.6pt;width:0;height:21.0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" strokecolor="black [3040]">
                <v:stroke endarrow="open"/>
              </v:shape>
            </w:pict>
          </mc:Fallback>
        </mc:AlternateContent>
      </w:r>
      <w:r w:rsidR="00200E9F" w:rsidRPr="00200E9F">
        <mc:AlternateContent>
          <mc:Choice Requires="wps">
            <w:drawing>
              <wp:anchor distT="0" distB="0" distL="114300" distR="114300" simplePos="0" relativeHeight="251703808" behindDoc="0" locked="0" layoutInCell="1" allowOverlap="1" wp14:anchorId="65DF103D" wp14:editId="397EE169">
                <wp:simplePos x="0" y="0"/>
                <wp:positionH relativeFrom="column">
                  <wp:posOffset>2420620</wp:posOffset>
                </wp:positionH>
                <wp:positionV relativeFrom="paragraph">
                  <wp:posOffset>2398395</wp:posOffset>
                </wp:positionV>
                <wp:extent cx="0" cy="267335"/>
                <wp:effectExtent l="95250" t="0" r="57150" b="56515"/>
                <wp:wrapNone/>
                <wp:docPr id="45" name="Straight Arrow Connector 45"/>
                <wp:cNvGraphicFramePr/>
                <a:graphic xmlns:a="http://schemas.openxmlformats.org/drawingml/2006/main">
                  <a:graphicData uri="http://schemas.microsoft.com/office/word/2010/wordprocessingShape">
                    <wps:wsp>
                      <wps:cNvCnPr/>
                      <wps:spPr>
                        <a:xfrm>
                          <a:off x="0" y="0"/>
                          <a:ext cx="0" cy="2673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 o:spid="_x0000_s1026" type="#_x0000_t32" style="position:absolute;margin-left:190.6pt;margin-top:188.85pt;width:0;height:21.0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" strokecolor="black [3040]">
                <v:stroke endarrow="open"/>
              </v:shape>
            </w:pict>
          </mc:Fallback>
        </mc:AlternateContent>
      </w:r>
      <w:r w:rsidR="00200E9F">
        <w:rPr>
          <w:noProof/>
          <w:lang w:eastAsia="ko-KR"/>
        </w:rPr>
        <mc:AlternateContent>
          <mc:Choice Requires="wps">
            <w:drawing>
              <wp:anchor distT="0" distB="0" distL="114300" distR="114300" simplePos="0" relativeHeight="251666944" behindDoc="0" locked="0" layoutInCell="1" allowOverlap="1" wp14:anchorId="539A3D2E" wp14:editId="5F29E4DA">
                <wp:simplePos x="0" y="0"/>
                <wp:positionH relativeFrom="column">
                  <wp:posOffset>3124200</wp:posOffset>
                </wp:positionH>
                <wp:positionV relativeFrom="paragraph">
                  <wp:posOffset>2039620</wp:posOffset>
                </wp:positionV>
                <wp:extent cx="1371600" cy="266700"/>
                <wp:effectExtent l="0" t="0" r="19050" b="19050"/>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AutoLoginView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246pt;margin-top:160.6pt;width:108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">
                <v:textbox>
                  <w:txbxContent>
                    <w:p w:rsidR="00C420E5" w:rsidRDefault="00C420E5" w:rsidP="00C420E5">
                      <w:pPr>
                        <w:jc w:val="center"/>
                      </w:pPr>
                      <w:proofErr w:type="spellStart"/>
                      <w:r>
                        <w:t>AutoLoginView</w:t>
                      </w:r>
                      <w:proofErr w:type="spellEnd"/>
                    </w:p>
                  </w:txbxContent>
                </v:textbox>
              </v:shape>
            </w:pict>
          </mc:Fallback>
        </mc:AlternateContent>
      </w:r>
      <w:r w:rsidR="00200E9F">
        <w:rPr>
          <w:noProof/>
          <w:lang w:eastAsia="ko-KR"/>
        </w:rPr>
        <mc:AlternateContent>
          <mc:Choice Requires="wps">
            <w:drawing>
              <wp:anchor distT="0" distB="0" distL="114300" distR="114300" simplePos="0" relativeHeight="251665920" behindDoc="0" locked="0" layoutInCell="1" allowOverlap="1" wp14:anchorId="653D628C" wp14:editId="7EFA8F83">
                <wp:simplePos x="0" y="0"/>
                <wp:positionH relativeFrom="column">
                  <wp:posOffset>1704975</wp:posOffset>
                </wp:positionH>
                <wp:positionV relativeFrom="paragraph">
                  <wp:posOffset>2039620</wp:posOffset>
                </wp:positionV>
                <wp:extent cx="1371600" cy="266700"/>
                <wp:effectExtent l="0" t="0" r="19050" b="19050"/>
                <wp:wrapNone/>
                <wp:docPr id="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AboutView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8" type="#_x0000_t202" style="position:absolute;left:0;text-align:left;margin-left:134.25pt;margin-top:160.6pt;width:108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">
                <v:textbox>
                  <w:txbxContent>
                    <w:p w:rsidR="00C420E5" w:rsidRDefault="00C420E5" w:rsidP="00C420E5">
                      <w:pPr>
                        <w:jc w:val="center"/>
                      </w:pPr>
                      <w:proofErr w:type="spellStart"/>
                      <w:r>
                        <w:t>AboutView</w:t>
                      </w:r>
                      <w:proofErr w:type="spellEnd"/>
                    </w:p>
                  </w:txbxContent>
                </v:textbox>
              </v:shape>
            </w:pict>
          </mc:Fallback>
        </mc:AlternateContent>
      </w:r>
      <w:r w:rsidR="00200E9F">
        <w:rPr>
          <w:noProof/>
          <w:lang w:eastAsia="ko-KR"/>
        </w:rPr>
        <mc:AlternateContent>
          <mc:Choice Requires="wps">
            <w:drawing>
              <wp:anchor distT="0" distB="0" distL="114300" distR="114300" simplePos="0" relativeHeight="251667968" behindDoc="0" locked="0" layoutInCell="1" allowOverlap="1" wp14:anchorId="6D60A20D" wp14:editId="2F35CA87">
                <wp:simplePos x="0" y="0"/>
                <wp:positionH relativeFrom="column">
                  <wp:posOffset>4543425</wp:posOffset>
                </wp:positionH>
                <wp:positionV relativeFrom="paragraph">
                  <wp:posOffset>2039620</wp:posOffset>
                </wp:positionV>
                <wp:extent cx="1371600" cy="266700"/>
                <wp:effectExtent l="0" t="0" r="19050" b="19050"/>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FloorView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9" type="#_x0000_t202" style="position:absolute;left:0;text-align:left;margin-left:357.75pt;margin-top:160.6pt;width:108pt;height: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">
                <v:textbox>
                  <w:txbxContent>
                    <w:p w:rsidR="00C420E5" w:rsidRDefault="00C420E5" w:rsidP="00C420E5">
                      <w:pPr>
                        <w:jc w:val="center"/>
                      </w:pPr>
                      <w:proofErr w:type="spellStart"/>
                      <w:r>
                        <w:t>FloorView</w:t>
                      </w:r>
                      <w:proofErr w:type="spellEnd"/>
                    </w:p>
                  </w:txbxContent>
                </v:textbox>
              </v:shape>
            </w:pict>
          </mc:Fallback>
        </mc:AlternateContent>
      </w:r>
      <w:r w:rsidR="00200E9F">
        <w:rPr>
          <w:noProof/>
          <w:lang w:eastAsia="ko-KR"/>
        </w:rPr>
        <mc:AlternateContent>
          <mc:Choice Requires="wps">
            <w:drawing>
              <wp:anchor distT="0" distB="0" distL="114300" distR="114300" simplePos="0" relativeHeight="251697664" behindDoc="0" locked="0" layoutInCell="1" allowOverlap="1" wp14:anchorId="3DA775FC" wp14:editId="5C660F53">
                <wp:simplePos x="0" y="0"/>
                <wp:positionH relativeFrom="column">
                  <wp:posOffset>2414905</wp:posOffset>
                </wp:positionH>
                <wp:positionV relativeFrom="paragraph">
                  <wp:posOffset>1772285</wp:posOffset>
                </wp:positionV>
                <wp:extent cx="0" cy="267335"/>
                <wp:effectExtent l="95250" t="0" r="57150" b="56515"/>
                <wp:wrapNone/>
                <wp:docPr id="41" name="Straight Arrow Connector 41"/>
                <wp:cNvGraphicFramePr/>
                <a:graphic xmlns:a="http://schemas.openxmlformats.org/drawingml/2006/main">
                  <a:graphicData uri="http://schemas.microsoft.com/office/word/2010/wordprocessingShape">
                    <wps:wsp>
                      <wps:cNvCnPr/>
                      <wps:spPr>
                        <a:xfrm>
                          <a:off x="0" y="0"/>
                          <a:ext cx="0" cy="2673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1" o:spid="_x0000_s1026" type="#_x0000_t32" style="position:absolute;margin-left:190.15pt;margin-top:139.55pt;width:0;height:21.0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" strokecolor="black [3040]">
                <v:stroke endarrow="open"/>
              </v:shape>
            </w:pict>
          </mc:Fallback>
        </mc:AlternateContent>
      </w:r>
      <w:r w:rsidR="00200E9F">
        <w:rPr>
          <w:noProof/>
          <w:lang w:eastAsia="ko-KR"/>
        </w:rPr>
        <mc:AlternateContent>
          <mc:Choice Requires="wps">
            <w:drawing>
              <wp:anchor distT="0" distB="0" distL="114300" distR="114300" simplePos="0" relativeHeight="251699712" behindDoc="0" locked="0" layoutInCell="1" allowOverlap="1" wp14:anchorId="5266C7A1" wp14:editId="4C055B95">
                <wp:simplePos x="0" y="0"/>
                <wp:positionH relativeFrom="column">
                  <wp:posOffset>3809365</wp:posOffset>
                </wp:positionH>
                <wp:positionV relativeFrom="paragraph">
                  <wp:posOffset>1769110</wp:posOffset>
                </wp:positionV>
                <wp:extent cx="0" cy="267335"/>
                <wp:effectExtent l="95250" t="0" r="57150" b="56515"/>
                <wp:wrapNone/>
                <wp:docPr id="42" name="Straight Arrow Connector 42"/>
                <wp:cNvGraphicFramePr/>
                <a:graphic xmlns:a="http://schemas.openxmlformats.org/drawingml/2006/main">
                  <a:graphicData uri="http://schemas.microsoft.com/office/word/2010/wordprocessingShape">
                    <wps:wsp>
                      <wps:cNvCnPr/>
                      <wps:spPr>
                        <a:xfrm>
                          <a:off x="0" y="0"/>
                          <a:ext cx="0" cy="2673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2" o:spid="_x0000_s1026" type="#_x0000_t32" style="position:absolute;margin-left:299.95pt;margin-top:139.3pt;width:0;height:21.05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" strokecolor="black [3040]">
                <v:stroke endarrow="open"/>
              </v:shape>
            </w:pict>
          </mc:Fallback>
        </mc:AlternateContent>
      </w:r>
      <w:r w:rsidR="00200E9F">
        <w:rPr>
          <w:noProof/>
          <w:lang w:eastAsia="ko-KR"/>
        </w:rPr>
        <mc:AlternateContent>
          <mc:Choice Requires="wps">
            <w:drawing>
              <wp:anchor distT="0" distB="0" distL="114300" distR="114300" simplePos="0" relativeHeight="251701760" behindDoc="0" locked="0" layoutInCell="1" allowOverlap="1" wp14:anchorId="049732C8" wp14:editId="3783D95B">
                <wp:simplePos x="0" y="0"/>
                <wp:positionH relativeFrom="column">
                  <wp:posOffset>5186680</wp:posOffset>
                </wp:positionH>
                <wp:positionV relativeFrom="paragraph">
                  <wp:posOffset>1775065</wp:posOffset>
                </wp:positionV>
                <wp:extent cx="0" cy="267335"/>
                <wp:effectExtent l="95250" t="0" r="57150" b="56515"/>
                <wp:wrapNone/>
                <wp:docPr id="43" name="Straight Arrow Connector 43"/>
                <wp:cNvGraphicFramePr/>
                <a:graphic xmlns:a="http://schemas.openxmlformats.org/drawingml/2006/main">
                  <a:graphicData uri="http://schemas.microsoft.com/office/word/2010/wordprocessingShape">
                    <wps:wsp>
                      <wps:cNvCnPr/>
                      <wps:spPr>
                        <a:xfrm>
                          <a:off x="0" y="0"/>
                          <a:ext cx="0" cy="2673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3" o:spid="_x0000_s1026" type="#_x0000_t32" style="position:absolute;margin-left:408.4pt;margin-top:139.75pt;width:0;height:21.0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" strokecolor="black [3040]">
                <v:stroke endarrow="open"/>
              </v:shape>
            </w:pict>
          </mc:Fallback>
        </mc:AlternateContent>
      </w:r>
      <w:r w:rsidR="00200E9F">
        <w:rPr>
          <w:noProof/>
          <w:lang w:eastAsia="ko-KR"/>
        </w:rPr>
        <mc:AlternateContent>
          <mc:Choice Requires="wps">
            <w:drawing>
              <wp:anchor distT="0" distB="0" distL="114300" distR="114300" simplePos="0" relativeHeight="251696640" behindDoc="0" locked="0" layoutInCell="1" allowOverlap="1" wp14:anchorId="58364276" wp14:editId="34A090DE">
                <wp:simplePos x="0" y="0"/>
                <wp:positionH relativeFrom="column">
                  <wp:posOffset>3692106</wp:posOffset>
                </wp:positionH>
                <wp:positionV relativeFrom="paragraph">
                  <wp:posOffset>1393238</wp:posOffset>
                </wp:positionV>
                <wp:extent cx="1130060" cy="129396"/>
                <wp:effectExtent l="0" t="0" r="51435" b="118745"/>
                <wp:wrapNone/>
                <wp:docPr id="39" name="Elbow Connector 39"/>
                <wp:cNvGraphicFramePr/>
                <a:graphic xmlns:a="http://schemas.openxmlformats.org/drawingml/2006/main">
                  <a:graphicData uri="http://schemas.microsoft.com/office/word/2010/wordprocessingShape">
                    <wps:wsp>
                      <wps:cNvCnPr/>
                      <wps:spPr>
                        <a:xfrm>
                          <a:off x="0" y="0"/>
                          <a:ext cx="1130060" cy="129396"/>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39" o:spid="_x0000_s1026" type="#_x0000_t34" style="position:absolute;margin-left:290.7pt;margin-top:109.7pt;width:89pt;height:10.2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" strokecolor="black [3040]">
                <v:stroke endarrow="open"/>
              </v:shape>
            </w:pict>
          </mc:Fallback>
        </mc:AlternateContent>
      </w:r>
      <w:r w:rsidR="00200E9F">
        <w:rPr>
          <w:noProof/>
          <w:lang w:eastAsia="ko-KR"/>
        </w:rPr>
        <mc:AlternateContent>
          <mc:Choice Requires="wps">
            <w:drawing>
              <wp:anchor distT="0" distB="0" distL="114300" distR="114300" simplePos="0" relativeHeight="251695616" behindDoc="0" locked="0" layoutInCell="1" allowOverlap="1" wp14:anchorId="0EE272FD" wp14:editId="2061FB53">
                <wp:simplePos x="0" y="0"/>
                <wp:positionH relativeFrom="column">
                  <wp:posOffset>2748385</wp:posOffset>
                </wp:positionH>
                <wp:positionV relativeFrom="paragraph">
                  <wp:posOffset>1057275</wp:posOffset>
                </wp:positionV>
                <wp:extent cx="180975" cy="263525"/>
                <wp:effectExtent l="0" t="0" r="0" b="3175"/>
                <wp:wrapNone/>
                <wp:docPr id="38" name="Text Box 38"/>
                <wp:cNvGraphicFramePr/>
                <a:graphic xmlns:a="http://schemas.openxmlformats.org/drawingml/2006/main">
                  <a:graphicData uri="http://schemas.microsoft.com/office/word/2010/wordprocessingShape">
                    <wps:wsp>
                      <wps:cNvSpPr txBox="1"/>
                      <wps:spPr>
                        <a:xfrm>
                          <a:off x="0" y="0"/>
                          <a:ext cx="180975" cy="263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0E9F" w:rsidRDefault="00200E9F" w:rsidP="00200E9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0" type="#_x0000_t202" style="position:absolute;left:0;text-align:left;margin-left:216.4pt;margin-top:83.25pt;width:14.25pt;height:20.7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" filled="f" stroked="f" strokeweight=".5pt">
                <v:textbox>
                  <w:txbxContent>
                    <w:p w:rsidR="00200E9F" w:rsidRDefault="00200E9F" w:rsidP="00200E9F">
                      <w:r>
                        <w:t>1</w:t>
                      </w:r>
                    </w:p>
                  </w:txbxContent>
                </v:textbox>
              </v:shape>
            </w:pict>
          </mc:Fallback>
        </mc:AlternateContent>
      </w:r>
      <w:r w:rsidR="00200E9F">
        <w:rPr>
          <w:noProof/>
          <w:lang w:eastAsia="ko-KR"/>
        </w:rPr>
        <mc:AlternateContent>
          <mc:Choice Requires="wps">
            <w:drawing>
              <wp:anchor distT="0" distB="0" distL="114300" distR="114300" simplePos="0" relativeHeight="251693568" behindDoc="0" locked="0" layoutInCell="1" allowOverlap="1" wp14:anchorId="69F36775" wp14:editId="39D4D835">
                <wp:simplePos x="0" y="0"/>
                <wp:positionH relativeFrom="column">
                  <wp:posOffset>2635885</wp:posOffset>
                </wp:positionH>
                <wp:positionV relativeFrom="paragraph">
                  <wp:posOffset>885085</wp:posOffset>
                </wp:positionV>
                <wp:extent cx="180975" cy="263662"/>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180975" cy="263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0E9F" w:rsidRDefault="00200E9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1" type="#_x0000_t202" style="position:absolute;left:0;text-align:left;margin-left:207.55pt;margin-top:69.7pt;width:14.25pt;height:20.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" filled="f" stroked="f" strokeweight=".5pt">
                <v:textbox>
                  <w:txbxContent>
                    <w:p w:rsidR="00200E9F" w:rsidRDefault="00200E9F">
                      <w:r>
                        <w:t>1</w:t>
                      </w:r>
                    </w:p>
                  </w:txbxContent>
                </v:textbox>
              </v:shape>
            </w:pict>
          </mc:Fallback>
        </mc:AlternateContent>
      </w:r>
      <w:r w:rsidR="00200E9F">
        <w:rPr>
          <w:noProof/>
          <w:lang w:eastAsia="ko-KR"/>
        </w:rPr>
        <mc:AlternateContent>
          <mc:Choice Requires="wps">
            <w:drawing>
              <wp:anchor distT="0" distB="0" distL="114300" distR="114300" simplePos="0" relativeHeight="251692544" behindDoc="0" locked="0" layoutInCell="1" allowOverlap="1" wp14:anchorId="357747E4" wp14:editId="3C0DB91D">
                <wp:simplePos x="0" y="0"/>
                <wp:positionH relativeFrom="column">
                  <wp:posOffset>2828925</wp:posOffset>
                </wp:positionH>
                <wp:positionV relativeFrom="paragraph">
                  <wp:posOffset>941070</wp:posOffset>
                </wp:positionV>
                <wp:extent cx="0" cy="314325"/>
                <wp:effectExtent l="0" t="0" r="19050" b="9525"/>
                <wp:wrapNone/>
                <wp:docPr id="36" name="Straight Connector 36"/>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222.75pt,74.1pt" to="222.75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" strokecolor="black [3040]"/>
            </w:pict>
          </mc:Fallback>
        </mc:AlternateContent>
      </w:r>
      <w:r w:rsidR="00200E9F">
        <w:rPr>
          <w:noProof/>
          <w:lang w:eastAsia="ko-KR"/>
        </w:rPr>
        <mc:AlternateContent>
          <mc:Choice Requires="wps">
            <w:drawing>
              <wp:anchor distT="0" distB="0" distL="114300" distR="114300" simplePos="0" relativeHeight="251691520" behindDoc="0" locked="0" layoutInCell="1" allowOverlap="1" wp14:anchorId="75836BB8" wp14:editId="4DC8580C">
                <wp:simplePos x="0" y="0"/>
                <wp:positionH relativeFrom="column">
                  <wp:posOffset>3648074</wp:posOffset>
                </wp:positionH>
                <wp:positionV relativeFrom="paragraph">
                  <wp:posOffset>817245</wp:posOffset>
                </wp:positionV>
                <wp:extent cx="1095375" cy="123825"/>
                <wp:effectExtent l="0" t="0" r="66675" b="104775"/>
                <wp:wrapNone/>
                <wp:docPr id="35" name="Elbow Connector 35"/>
                <wp:cNvGraphicFramePr/>
                <a:graphic xmlns:a="http://schemas.openxmlformats.org/drawingml/2006/main">
                  <a:graphicData uri="http://schemas.microsoft.com/office/word/2010/wordprocessingShape">
                    <wps:wsp>
                      <wps:cNvCnPr/>
                      <wps:spPr>
                        <a:xfrm>
                          <a:off x="0" y="0"/>
                          <a:ext cx="1095375" cy="1238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35" o:spid="_x0000_s1026" type="#_x0000_t34" style="position:absolute;margin-left:287.25pt;margin-top:64.35pt;width:86.25pt;height:9.7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" strokecolor="black [3040]">
                <v:stroke endarrow="open"/>
              </v:shape>
            </w:pict>
          </mc:Fallback>
        </mc:AlternateContent>
      </w:r>
      <w:r w:rsidR="00200E9F">
        <w:rPr>
          <w:noProof/>
          <w:lang w:eastAsia="ko-KR"/>
        </w:rPr>
        <mc:AlternateContent>
          <mc:Choice Requires="wps">
            <w:drawing>
              <wp:anchor distT="0" distB="0" distL="114300" distR="114300" simplePos="0" relativeHeight="251690496" behindDoc="0" locked="0" layoutInCell="1" allowOverlap="1" wp14:anchorId="19E694E9" wp14:editId="3DEB6C3C">
                <wp:simplePos x="0" y="0"/>
                <wp:positionH relativeFrom="column">
                  <wp:posOffset>3648075</wp:posOffset>
                </wp:positionH>
                <wp:positionV relativeFrom="paragraph">
                  <wp:posOffset>464821</wp:posOffset>
                </wp:positionV>
                <wp:extent cx="1095375" cy="352424"/>
                <wp:effectExtent l="0" t="76200" r="9525" b="29210"/>
                <wp:wrapNone/>
                <wp:docPr id="34" name="Elbow Connector 34"/>
                <wp:cNvGraphicFramePr/>
                <a:graphic xmlns:a="http://schemas.openxmlformats.org/drawingml/2006/main">
                  <a:graphicData uri="http://schemas.microsoft.com/office/word/2010/wordprocessingShape">
                    <wps:wsp>
                      <wps:cNvCnPr/>
                      <wps:spPr>
                        <a:xfrm flipV="1">
                          <a:off x="0" y="0"/>
                          <a:ext cx="1095375" cy="35242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4" o:spid="_x0000_s1026" type="#_x0000_t34" style="position:absolute;margin-left:287.25pt;margin-top:36.6pt;width:86.25pt;height:27.75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" strokecolor="black [3040]">
                <v:stroke endarrow="open"/>
              </v:shape>
            </w:pict>
          </mc:Fallback>
        </mc:AlternateContent>
      </w:r>
      <w:r w:rsidR="008E14F2">
        <w:rPr>
          <w:noProof/>
          <w:lang w:eastAsia="ko-KR"/>
        </w:rPr>
        <mc:AlternateContent>
          <mc:Choice Requires="wps">
            <w:drawing>
              <wp:anchor distT="0" distB="0" distL="114300" distR="114300" simplePos="0" relativeHeight="251688448" behindDoc="0" locked="0" layoutInCell="1" allowOverlap="1" wp14:anchorId="0BA41F7A" wp14:editId="32585174">
                <wp:simplePos x="0" y="0"/>
                <wp:positionH relativeFrom="column">
                  <wp:posOffset>1247775</wp:posOffset>
                </wp:positionH>
                <wp:positionV relativeFrom="paragraph">
                  <wp:posOffset>817245</wp:posOffset>
                </wp:positionV>
                <wp:extent cx="819150" cy="0"/>
                <wp:effectExtent l="38100" t="76200" r="0" b="114300"/>
                <wp:wrapNone/>
                <wp:docPr id="32" name="Straight Arrow Connector 32"/>
                <wp:cNvGraphicFramePr/>
                <a:graphic xmlns:a="http://schemas.openxmlformats.org/drawingml/2006/main">
                  <a:graphicData uri="http://schemas.microsoft.com/office/word/2010/wordprocessingShape">
                    <wps:wsp>
                      <wps:cNvCnPr/>
                      <wps:spPr>
                        <a:xfrm flipH="1">
                          <a:off x="0" y="0"/>
                          <a:ext cx="819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 o:spid="_x0000_s1026" type="#_x0000_t32" style="position:absolute;margin-left:98.25pt;margin-top:64.35pt;width:64.5pt;height:0;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" strokecolor="black [3040]">
                <v:stroke endarrow="open"/>
              </v:shape>
            </w:pict>
          </mc:Fallback>
        </mc:AlternateContent>
      </w:r>
      <w:r w:rsidR="008E14F2">
        <w:rPr>
          <w:noProof/>
          <w:lang w:eastAsia="ko-KR"/>
        </w:rPr>
        <mc:AlternateContent>
          <mc:Choice Requires="wps">
            <w:drawing>
              <wp:anchor distT="0" distB="0" distL="114300" distR="114300" simplePos="0" relativeHeight="251687424" behindDoc="0" locked="0" layoutInCell="1" allowOverlap="1" wp14:anchorId="0139A995" wp14:editId="1C2B75D3">
                <wp:simplePos x="0" y="0"/>
                <wp:positionH relativeFrom="column">
                  <wp:posOffset>2819400</wp:posOffset>
                </wp:positionH>
                <wp:positionV relativeFrom="paragraph">
                  <wp:posOffset>464820</wp:posOffset>
                </wp:positionV>
                <wp:extent cx="9525" cy="209550"/>
                <wp:effectExtent l="76200" t="0" r="66675" b="57150"/>
                <wp:wrapNone/>
                <wp:docPr id="31" name="Straight Arrow Connector 31"/>
                <wp:cNvGraphicFramePr/>
                <a:graphic xmlns:a="http://schemas.openxmlformats.org/drawingml/2006/main">
                  <a:graphicData uri="http://schemas.microsoft.com/office/word/2010/wordprocessingShape">
                    <wps:wsp>
                      <wps:cNvCnPr/>
                      <wps:spPr>
                        <a:xfrm>
                          <a:off x="0" y="0"/>
                          <a:ext cx="9525"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type="#_x0000_t32" style="position:absolute;margin-left:222pt;margin-top:36.6pt;width:.75pt;height:16.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" strokecolor="black [3040]">
                <v:stroke endarrow="open"/>
              </v:shape>
            </w:pict>
          </mc:Fallback>
        </mc:AlternateContent>
      </w:r>
      <w:r w:rsidR="008E14F2">
        <w:rPr>
          <w:noProof/>
          <w:lang w:eastAsia="ko-KR"/>
        </w:rPr>
        <mc:AlternateContent>
          <mc:Choice Requires="wps">
            <w:drawing>
              <wp:anchor distT="0" distB="0" distL="114300" distR="114300" simplePos="0" relativeHeight="251686400" behindDoc="0" locked="0" layoutInCell="1" allowOverlap="1" wp14:anchorId="4A53D813" wp14:editId="0D952DA1">
                <wp:simplePos x="0" y="0"/>
                <wp:positionH relativeFrom="column">
                  <wp:posOffset>3257550</wp:posOffset>
                </wp:positionH>
                <wp:positionV relativeFrom="paragraph">
                  <wp:posOffset>4170045</wp:posOffset>
                </wp:positionV>
                <wp:extent cx="1485900" cy="266700"/>
                <wp:effectExtent l="9525" t="9525" r="9525" b="9525"/>
                <wp:wrapNone/>
                <wp:docPr id="3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solidFill>
                            <a:srgbClr val="000000"/>
                          </a:solidFill>
                          <a:miter lim="800000"/>
                          <a:headEnd/>
                          <a:tailEnd/>
                        </a:ln>
                      </wps:spPr>
                      <wps:txbx>
                        <w:txbxContent>
                          <w:p w:rsidR="008E14F2" w:rsidRDefault="008E14F2" w:rsidP="008E14F2">
                            <w:pPr>
                              <w:jc w:val="center"/>
                            </w:pPr>
                            <w:proofErr w:type="spellStart"/>
                            <w:r>
                              <w:t>YellowjacketView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2" type="#_x0000_t202" style="position:absolute;left:0;text-align:left;margin-left:256.5pt;margin-top:328.35pt;width:117pt;height:2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">
                <v:textbox>
                  <w:txbxContent>
                    <w:p w:rsidR="008E14F2" w:rsidRDefault="008E14F2" w:rsidP="008E14F2">
                      <w:pPr>
                        <w:jc w:val="center"/>
                      </w:pPr>
                      <w:proofErr w:type="spellStart"/>
                      <w:r>
                        <w:t>YellowjacketView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84352" behindDoc="0" locked="0" layoutInCell="1" allowOverlap="1" wp14:anchorId="2F0437AE" wp14:editId="4FD8DEE8">
                <wp:simplePos x="0" y="0"/>
                <wp:positionH relativeFrom="column">
                  <wp:posOffset>1704975</wp:posOffset>
                </wp:positionH>
                <wp:positionV relativeFrom="paragraph">
                  <wp:posOffset>4170045</wp:posOffset>
                </wp:positionV>
                <wp:extent cx="1485900" cy="266700"/>
                <wp:effectExtent l="9525" t="9525" r="9525" b="9525"/>
                <wp:wrapNone/>
                <wp:docPr id="2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solidFill>
                            <a:srgbClr val="000000"/>
                          </a:solidFill>
                          <a:miter lim="800000"/>
                          <a:headEnd/>
                          <a:tailEnd/>
                        </a:ln>
                      </wps:spPr>
                      <wps:txbx>
                        <w:txbxContent>
                          <w:p w:rsidR="008E14F2" w:rsidRDefault="008E14F2" w:rsidP="008E14F2">
                            <w:pPr>
                              <w:jc w:val="center"/>
                            </w:pPr>
                            <w:proofErr w:type="spellStart"/>
                            <w:r>
                              <w:t>DiningServicesView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134.25pt;margin-top:328.35pt;width:117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">
                <v:textbox>
                  <w:txbxContent>
                    <w:p w:rsidR="008E14F2" w:rsidRDefault="008E14F2" w:rsidP="008E14F2">
                      <w:pPr>
                        <w:jc w:val="center"/>
                      </w:pPr>
                      <w:proofErr w:type="spellStart"/>
                      <w:r>
                        <w:t>DiningServicesView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85376" behindDoc="0" locked="0" layoutInCell="1" allowOverlap="1" wp14:anchorId="4DEC5C2C" wp14:editId="7F98E16B">
                <wp:simplePos x="0" y="0"/>
                <wp:positionH relativeFrom="column">
                  <wp:posOffset>-352425</wp:posOffset>
                </wp:positionH>
                <wp:positionV relativeFrom="paragraph">
                  <wp:posOffset>4389120</wp:posOffset>
                </wp:positionV>
                <wp:extent cx="1485900" cy="266700"/>
                <wp:effectExtent l="9525" t="9525" r="9525" b="9525"/>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solidFill>
                            <a:srgbClr val="000000"/>
                          </a:solidFill>
                          <a:miter lim="800000"/>
                          <a:headEnd/>
                          <a:tailEnd/>
                        </a:ln>
                      </wps:spPr>
                      <wps:txbx>
                        <w:txbxContent>
                          <w:p w:rsidR="008E14F2" w:rsidRDefault="008E14F2" w:rsidP="008E14F2">
                            <w:pPr>
                              <w:jc w:val="center"/>
                            </w:pPr>
                            <w:proofErr w:type="spellStart"/>
                            <w:proofErr w:type="gramStart"/>
                            <w:r>
                              <w:t>loadingOverlayView</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4" type="#_x0000_t202" style="position:absolute;left:0;text-align:left;margin-left:-27.75pt;margin-top:345.6pt;width:117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">
                <v:textbox>
                  <w:txbxContent>
                    <w:p w:rsidR="008E14F2" w:rsidRDefault="008E14F2" w:rsidP="008E14F2">
                      <w:pPr>
                        <w:jc w:val="center"/>
                      </w:pPr>
                      <w:proofErr w:type="spellStart"/>
                      <w:proofErr w:type="gramStart"/>
                      <w:r>
                        <w:t>loadingOverlayView</w:t>
                      </w:r>
                      <w:proofErr w:type="spellEnd"/>
                      <w:proofErr w:type="gramEnd"/>
                    </w:p>
                  </w:txbxContent>
                </v:textbox>
              </v:shape>
            </w:pict>
          </mc:Fallback>
        </mc:AlternateContent>
      </w:r>
      <w:r w:rsidR="008E14F2">
        <w:rPr>
          <w:noProof/>
          <w:lang w:eastAsia="ko-KR"/>
        </w:rPr>
        <mc:AlternateContent>
          <mc:Choice Requires="wps">
            <w:drawing>
              <wp:anchor distT="0" distB="0" distL="114300" distR="114300" simplePos="0" relativeHeight="251683328" behindDoc="0" locked="0" layoutInCell="1" allowOverlap="1" wp14:anchorId="270CB31E" wp14:editId="2D405972">
                <wp:simplePos x="0" y="0"/>
                <wp:positionH relativeFrom="column">
                  <wp:posOffset>4819650</wp:posOffset>
                </wp:positionH>
                <wp:positionV relativeFrom="paragraph">
                  <wp:posOffset>3569970</wp:posOffset>
                </wp:positionV>
                <wp:extent cx="1485900" cy="266700"/>
                <wp:effectExtent l="9525" t="9525" r="9525" b="9525"/>
                <wp:wrapNone/>
                <wp:docPr id="2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solidFill>
                            <a:srgbClr val="000000"/>
                          </a:solidFill>
                          <a:miter lim="800000"/>
                          <a:headEnd/>
                          <a:tailEnd/>
                        </a:ln>
                      </wps:spPr>
                      <wps:txbx>
                        <w:txbxContent>
                          <w:p w:rsidR="008E14F2" w:rsidRDefault="008E14F2" w:rsidP="008E14F2">
                            <w:pPr>
                              <w:jc w:val="center"/>
                            </w:pPr>
                            <w:proofErr w:type="spellStart"/>
                            <w:r>
                              <w:t>CampusCalendarView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5" type="#_x0000_t202" style="position:absolute;left:0;text-align:left;margin-left:379.5pt;margin-top:281.1pt;width:117pt;height: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">
                <v:textbox>
                  <w:txbxContent>
                    <w:p w:rsidR="008E14F2" w:rsidRDefault="008E14F2" w:rsidP="008E14F2">
                      <w:pPr>
                        <w:jc w:val="center"/>
                      </w:pPr>
                      <w:proofErr w:type="spellStart"/>
                      <w:r>
                        <w:t>CampusCalendarView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82304" behindDoc="0" locked="0" layoutInCell="1" allowOverlap="1" wp14:anchorId="18B43233" wp14:editId="53F68274">
                <wp:simplePos x="0" y="0"/>
                <wp:positionH relativeFrom="column">
                  <wp:posOffset>3257550</wp:posOffset>
                </wp:positionH>
                <wp:positionV relativeFrom="paragraph">
                  <wp:posOffset>3569970</wp:posOffset>
                </wp:positionV>
                <wp:extent cx="1485900" cy="266700"/>
                <wp:effectExtent l="9525" t="9525" r="9525" b="9525"/>
                <wp:wrapNone/>
                <wp:docPr id="2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solidFill>
                            <a:srgbClr val="000000"/>
                          </a:solidFill>
                          <a:miter lim="800000"/>
                          <a:headEnd/>
                          <a:tailEnd/>
                        </a:ln>
                      </wps:spPr>
                      <wps:txbx>
                        <w:txbxContent>
                          <w:p w:rsidR="008E14F2" w:rsidRDefault="008E14F2" w:rsidP="008E14F2">
                            <w:pPr>
                              <w:jc w:val="center"/>
                            </w:pPr>
                            <w:proofErr w:type="spellStart"/>
                            <w:r>
                              <w:t>CampusBulletView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6" type="#_x0000_t202" style="position:absolute;left:0;text-align:left;margin-left:256.5pt;margin-top:281.1pt;width:117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">
                <v:textbox>
                  <w:txbxContent>
                    <w:p w:rsidR="008E14F2" w:rsidRDefault="008E14F2" w:rsidP="008E14F2">
                      <w:pPr>
                        <w:jc w:val="center"/>
                      </w:pPr>
                      <w:proofErr w:type="spellStart"/>
                      <w:r>
                        <w:t>CampusBulletView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81280" behindDoc="0" locked="0" layoutInCell="1" allowOverlap="1" wp14:anchorId="32F77143" wp14:editId="59C0D800">
                <wp:simplePos x="0" y="0"/>
                <wp:positionH relativeFrom="column">
                  <wp:posOffset>1704975</wp:posOffset>
                </wp:positionH>
                <wp:positionV relativeFrom="paragraph">
                  <wp:posOffset>3569970</wp:posOffset>
                </wp:positionV>
                <wp:extent cx="1485900" cy="266700"/>
                <wp:effectExtent l="9525" t="9525" r="9525" b="9525"/>
                <wp:wrapNone/>
                <wp:docPr id="2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solidFill>
                            <a:srgbClr val="000000"/>
                          </a:solidFill>
                          <a:miter lim="800000"/>
                          <a:headEnd/>
                          <a:tailEnd/>
                        </a:ln>
                      </wps:spPr>
                      <wps:txbx>
                        <w:txbxContent>
                          <w:p w:rsidR="008E14F2" w:rsidRDefault="008E14F2" w:rsidP="008E14F2">
                            <w:pPr>
                              <w:jc w:val="center"/>
                            </w:pPr>
                            <w:proofErr w:type="spellStart"/>
                            <w:r>
                              <w:t>AnnouncementsView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7" type="#_x0000_t202" style="position:absolute;left:0;text-align:left;margin-left:134.25pt;margin-top:281.1pt;width:117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">
                <v:textbox>
                  <w:txbxContent>
                    <w:p w:rsidR="008E14F2" w:rsidRDefault="008E14F2" w:rsidP="008E14F2">
                      <w:pPr>
                        <w:jc w:val="center"/>
                      </w:pPr>
                      <w:proofErr w:type="spellStart"/>
                      <w:r>
                        <w:t>AnnouncementsView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80256" behindDoc="0" locked="0" layoutInCell="1" allowOverlap="1" wp14:anchorId="562B6ED6" wp14:editId="5B47E4BA">
                <wp:simplePos x="0" y="0"/>
                <wp:positionH relativeFrom="column">
                  <wp:posOffset>-352425</wp:posOffset>
                </wp:positionH>
                <wp:positionV relativeFrom="paragraph">
                  <wp:posOffset>3950970</wp:posOffset>
                </wp:positionV>
                <wp:extent cx="1485900" cy="266700"/>
                <wp:effectExtent l="0" t="0" r="19050" b="19050"/>
                <wp:wrapNone/>
                <wp:docPr id="2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solidFill>
                            <a:srgbClr val="000000"/>
                          </a:solidFill>
                          <a:miter lim="800000"/>
                          <a:headEnd/>
                          <a:tailEnd/>
                        </a:ln>
                      </wps:spPr>
                      <wps:txbx>
                        <w:txbxContent>
                          <w:p w:rsidR="008E14F2" w:rsidRDefault="008E14F2" w:rsidP="008E14F2">
                            <w:pPr>
                              <w:jc w:val="center"/>
                            </w:pPr>
                            <w:proofErr w:type="spellStart"/>
                            <w:r>
                              <w:t>RSSView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8" type="#_x0000_t202" style="position:absolute;left:0;text-align:left;margin-left:-27.75pt;margin-top:311.1pt;width:117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0IHLQIAAFo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">
                <v:textbox>
                  <w:txbxContent>
                    <w:p w:rsidR="008E14F2" w:rsidRDefault="008E14F2" w:rsidP="008E14F2">
                      <w:pPr>
                        <w:jc w:val="center"/>
                      </w:pPr>
                      <w:proofErr w:type="spellStart"/>
                      <w:r>
                        <w:t>RSSView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76160" behindDoc="0" locked="0" layoutInCell="1" allowOverlap="1" wp14:anchorId="701E9D5E" wp14:editId="61880B45">
                <wp:simplePos x="0" y="0"/>
                <wp:positionH relativeFrom="column">
                  <wp:posOffset>1704975</wp:posOffset>
                </wp:positionH>
                <wp:positionV relativeFrom="paragraph">
                  <wp:posOffset>3007995</wp:posOffset>
                </wp:positionV>
                <wp:extent cx="1371600" cy="266700"/>
                <wp:effectExtent l="9525" t="9525" r="9525" b="9525"/>
                <wp:wrapNone/>
                <wp:docPr id="2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ShortcutView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9" type="#_x0000_t202" style="position:absolute;left:0;text-align:left;margin-left:134.25pt;margin-top:236.85pt;width:108pt;height:2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">
                <v:textbox>
                  <w:txbxContent>
                    <w:p w:rsidR="00C420E5" w:rsidRDefault="00C420E5" w:rsidP="00C420E5">
                      <w:pPr>
                        <w:jc w:val="center"/>
                      </w:pPr>
                      <w:proofErr w:type="spellStart"/>
                      <w:r>
                        <w:t>ShortcutView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75136" behindDoc="0" locked="0" layoutInCell="1" allowOverlap="1" wp14:anchorId="3B25341A" wp14:editId="1D4CA1B7">
                <wp:simplePos x="0" y="0"/>
                <wp:positionH relativeFrom="column">
                  <wp:posOffset>4543425</wp:posOffset>
                </wp:positionH>
                <wp:positionV relativeFrom="paragraph">
                  <wp:posOffset>2646045</wp:posOffset>
                </wp:positionV>
                <wp:extent cx="1371600" cy="266700"/>
                <wp:effectExtent l="9525" t="9525" r="9525" b="9525"/>
                <wp:wrapNone/>
                <wp:docPr id="2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ScheduleView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0" type="#_x0000_t202" style="position:absolute;left:0;text-align:left;margin-left:357.75pt;margin-top:208.35pt;width:108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">
                <v:textbox>
                  <w:txbxContent>
                    <w:p w:rsidR="00C420E5" w:rsidRDefault="00C420E5" w:rsidP="00C420E5">
                      <w:pPr>
                        <w:jc w:val="center"/>
                      </w:pPr>
                      <w:proofErr w:type="spellStart"/>
                      <w:r>
                        <w:t>ScheduleView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70016" behindDoc="0" locked="0" layoutInCell="1" allowOverlap="1" wp14:anchorId="1FE49BE9" wp14:editId="203DF67D">
                <wp:simplePos x="0" y="0"/>
                <wp:positionH relativeFrom="column">
                  <wp:posOffset>3124200</wp:posOffset>
                </wp:positionH>
                <wp:positionV relativeFrom="paragraph">
                  <wp:posOffset>2646045</wp:posOffset>
                </wp:positionV>
                <wp:extent cx="1371600" cy="266700"/>
                <wp:effectExtent l="9525" t="9525" r="9525" b="9525"/>
                <wp:wrapNone/>
                <wp:docPr id="2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IntramuralsView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1" type="#_x0000_t202" style="position:absolute;left:0;text-align:left;margin-left:246pt;margin-top:208.35pt;width:108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">
                <v:textbox>
                  <w:txbxContent>
                    <w:p w:rsidR="00C420E5" w:rsidRDefault="00C420E5" w:rsidP="00C420E5">
                      <w:pPr>
                        <w:jc w:val="center"/>
                      </w:pPr>
                      <w:proofErr w:type="spellStart"/>
                      <w:r>
                        <w:t>IntramuralsView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68992" behindDoc="0" locked="0" layoutInCell="1" allowOverlap="1" wp14:anchorId="0425DFC6" wp14:editId="3C06518C">
                <wp:simplePos x="0" y="0"/>
                <wp:positionH relativeFrom="column">
                  <wp:posOffset>1704975</wp:posOffset>
                </wp:positionH>
                <wp:positionV relativeFrom="paragraph">
                  <wp:posOffset>2646045</wp:posOffset>
                </wp:positionV>
                <wp:extent cx="1371600" cy="266700"/>
                <wp:effectExtent l="9525" t="9525" r="9525" b="9525"/>
                <wp:wrapNone/>
                <wp:docPr id="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HTMLView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34.25pt;margin-top:208.35pt;width:108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">
                <v:textbox>
                  <w:txbxContent>
                    <w:p w:rsidR="00C420E5" w:rsidRDefault="00C420E5" w:rsidP="00C420E5">
                      <w:pPr>
                        <w:jc w:val="center"/>
                      </w:pPr>
                      <w:proofErr w:type="spellStart"/>
                      <w:r>
                        <w:t>HTMLView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72064" behindDoc="0" locked="0" layoutInCell="1" allowOverlap="1" wp14:anchorId="59733E8D" wp14:editId="35338722">
                <wp:simplePos x="0" y="0"/>
                <wp:positionH relativeFrom="column">
                  <wp:posOffset>-352425</wp:posOffset>
                </wp:positionH>
                <wp:positionV relativeFrom="paragraph">
                  <wp:posOffset>3417570</wp:posOffset>
                </wp:positionV>
                <wp:extent cx="1762125" cy="266700"/>
                <wp:effectExtent l="9525" t="9525" r="9525" b="9525"/>
                <wp:wrapNone/>
                <wp:docPr id="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LandscapeAboutLETUView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3" type="#_x0000_t202" style="position:absolute;left:0;text-align:left;margin-left:-27.75pt;margin-top:269.1pt;width:138.75pt;height: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">
                <v:textbox>
                  <w:txbxContent>
                    <w:p w:rsidR="00C420E5" w:rsidRDefault="00C420E5" w:rsidP="00C420E5">
                      <w:pPr>
                        <w:jc w:val="center"/>
                      </w:pPr>
                      <w:proofErr w:type="spellStart"/>
                      <w:r>
                        <w:t>LandscapeAboutLETUView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71040" behindDoc="0" locked="0" layoutInCell="1" allowOverlap="1" wp14:anchorId="14D3EA03" wp14:editId="20C53395">
                <wp:simplePos x="0" y="0"/>
                <wp:positionH relativeFrom="column">
                  <wp:posOffset>-352425</wp:posOffset>
                </wp:positionH>
                <wp:positionV relativeFrom="paragraph">
                  <wp:posOffset>3007995</wp:posOffset>
                </wp:positionV>
                <wp:extent cx="1762125" cy="266700"/>
                <wp:effectExtent l="9525" t="9525" r="9525" b="9525"/>
                <wp:wrapNone/>
                <wp:docPr id="1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LandscapeAboutAppView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4" type="#_x0000_t202" style="position:absolute;left:0;text-align:left;margin-left:-27.75pt;margin-top:236.85pt;width:138.7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">
                <v:textbox>
                  <w:txbxContent>
                    <w:p w:rsidR="00C420E5" w:rsidRDefault="00C420E5" w:rsidP="00C420E5">
                      <w:pPr>
                        <w:jc w:val="center"/>
                      </w:pPr>
                      <w:proofErr w:type="spellStart"/>
                      <w:r>
                        <w:t>LandscapeAboutAppView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64896" behindDoc="0" locked="0" layoutInCell="1" allowOverlap="1" wp14:anchorId="4858A156" wp14:editId="0B3241A7">
                <wp:simplePos x="0" y="0"/>
                <wp:positionH relativeFrom="column">
                  <wp:posOffset>-352425</wp:posOffset>
                </wp:positionH>
                <wp:positionV relativeFrom="paragraph">
                  <wp:posOffset>2646045</wp:posOffset>
                </wp:positionV>
                <wp:extent cx="1371600" cy="266700"/>
                <wp:effectExtent l="9525" t="9525" r="9525" b="952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AboutLETUView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5" type="#_x0000_t202" style="position:absolute;left:0;text-align:left;margin-left:-27.75pt;margin-top:208.35pt;width:108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">
                <v:textbox>
                  <w:txbxContent>
                    <w:p w:rsidR="00C420E5" w:rsidRDefault="00C420E5" w:rsidP="00C420E5">
                      <w:pPr>
                        <w:jc w:val="center"/>
                      </w:pPr>
                      <w:proofErr w:type="spellStart"/>
                      <w:r>
                        <w:t>AboutLETUView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63872" behindDoc="0" locked="0" layoutInCell="1" allowOverlap="1" wp14:anchorId="220D5C3E" wp14:editId="75986F51">
                <wp:simplePos x="0" y="0"/>
                <wp:positionH relativeFrom="column">
                  <wp:posOffset>-352425</wp:posOffset>
                </wp:positionH>
                <wp:positionV relativeFrom="paragraph">
                  <wp:posOffset>2255520</wp:posOffset>
                </wp:positionV>
                <wp:extent cx="1371600" cy="266700"/>
                <wp:effectExtent l="9525" t="9525" r="9525" b="9525"/>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AboutAppView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46" type="#_x0000_t202" style="position:absolute;left:0;text-align:left;margin-left:-27.75pt;margin-top:177.6pt;width:108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">
                <v:textbox>
                  <w:txbxContent>
                    <w:p w:rsidR="00C420E5" w:rsidRDefault="00C420E5" w:rsidP="00C420E5">
                      <w:pPr>
                        <w:jc w:val="center"/>
                      </w:pPr>
                      <w:proofErr w:type="spellStart"/>
                      <w:r>
                        <w:t>AboutAppView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61824" behindDoc="0" locked="0" layoutInCell="1" allowOverlap="1" wp14:anchorId="73F36A7D" wp14:editId="5C49252F">
                <wp:simplePos x="0" y="0"/>
                <wp:positionH relativeFrom="column">
                  <wp:posOffset>19050</wp:posOffset>
                </wp:positionH>
                <wp:positionV relativeFrom="paragraph">
                  <wp:posOffset>674370</wp:posOffset>
                </wp:positionV>
                <wp:extent cx="1228725" cy="266700"/>
                <wp:effectExtent l="9525" t="9525" r="9525" b="9525"/>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66700"/>
                        </a:xfrm>
                        <a:prstGeom prst="rect">
                          <a:avLst/>
                        </a:prstGeom>
                        <a:solidFill>
                          <a:srgbClr val="FFFFFF"/>
                        </a:solidFill>
                        <a:ln w="9525">
                          <a:solidFill>
                            <a:srgbClr val="000000"/>
                          </a:solidFill>
                          <a:miter lim="800000"/>
                          <a:headEnd/>
                          <a:tailEnd/>
                        </a:ln>
                      </wps:spPr>
                      <wps:txbx>
                        <w:txbxContent>
                          <w:p w:rsidR="00F6151E" w:rsidRDefault="00F6151E" w:rsidP="00F6151E">
                            <w:pPr>
                              <w:jc w:val="center"/>
                            </w:pPr>
                            <w:proofErr w:type="spellStart"/>
                            <w:r>
                              <w:t>Appirater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47" type="#_x0000_t202" style="position:absolute;left:0;text-align:left;margin-left:1.5pt;margin-top:53.1pt;width:96.7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">
                <v:textbox>
                  <w:txbxContent>
                    <w:p w:rsidR="00F6151E" w:rsidRDefault="00F6151E" w:rsidP="00F6151E">
                      <w:pPr>
                        <w:jc w:val="center"/>
                      </w:pPr>
                      <w:proofErr w:type="spellStart"/>
                      <w:r>
                        <w:t>Appirater</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73088" behindDoc="0" locked="0" layoutInCell="1" allowOverlap="1" wp14:anchorId="7D246BF0" wp14:editId="794DDDA8">
                <wp:simplePos x="0" y="0"/>
                <wp:positionH relativeFrom="column">
                  <wp:posOffset>4819650</wp:posOffset>
                </wp:positionH>
                <wp:positionV relativeFrom="paragraph">
                  <wp:posOffset>1398270</wp:posOffset>
                </wp:positionV>
                <wp:extent cx="1485900" cy="266700"/>
                <wp:effectExtent l="0" t="0" r="19050" b="19050"/>
                <wp:wrapNone/>
                <wp:docPr id="1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66700"/>
                        </a:xfrm>
                        <a:prstGeom prst="rect">
                          <a:avLst/>
                        </a:prstGeom>
                        <a:solidFill>
                          <a:srgbClr val="FFFFFF"/>
                        </a:solidFill>
                        <a:ln w="9525">
                          <a:solidFill>
                            <a:srgbClr val="000000"/>
                          </a:solidFill>
                          <a:miter lim="800000"/>
                          <a:headEnd/>
                          <a:tailEnd/>
                        </a:ln>
                      </wps:spPr>
                      <wps:txbx>
                        <w:txbxContent>
                          <w:p w:rsidR="00C420E5" w:rsidRPr="00C420E5" w:rsidRDefault="00C420E5" w:rsidP="00C420E5">
                            <w:pPr>
                              <w:jc w:val="center"/>
                              <w:rPr>
                                <w:u w:val="single"/>
                              </w:rPr>
                            </w:pPr>
                            <w:proofErr w:type="spellStart"/>
                            <w:r w:rsidRPr="00C420E5">
                              <w:rPr>
                                <w:u w:val="single"/>
                              </w:rPr>
                              <w:t>LeftNavigationView</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8" type="#_x0000_t202" style="position:absolute;left:0;text-align:left;margin-left:379.5pt;margin-top:110.1pt;width:117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">
                <v:textbox>
                  <w:txbxContent>
                    <w:p w:rsidR="00C420E5" w:rsidRPr="00C420E5" w:rsidRDefault="00C420E5" w:rsidP="00C420E5">
                      <w:pPr>
                        <w:jc w:val="center"/>
                        <w:rPr>
                          <w:u w:val="single"/>
                        </w:rPr>
                      </w:pPr>
                      <w:proofErr w:type="spellStart"/>
                      <w:r w:rsidRPr="00C420E5">
                        <w:rPr>
                          <w:u w:val="single"/>
                        </w:rPr>
                        <w:t>LeftNavigationView</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62848" behindDoc="0" locked="0" layoutInCell="1" allowOverlap="1" wp14:anchorId="3B3D5F75" wp14:editId="3C83D4DC">
                <wp:simplePos x="0" y="0"/>
                <wp:positionH relativeFrom="column">
                  <wp:posOffset>2324100</wp:posOffset>
                </wp:positionH>
                <wp:positionV relativeFrom="paragraph">
                  <wp:posOffset>1255395</wp:posOffset>
                </wp:positionV>
                <wp:extent cx="1371600" cy="266700"/>
                <wp:effectExtent l="0" t="0" r="19050" b="1905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spellStart"/>
                            <w:r>
                              <w:t>LETUViewController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49" type="#_x0000_t202" style="position:absolute;left:0;text-align:left;margin-left:183pt;margin-top:98.85pt;width:108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">
                <v:textbox>
                  <w:txbxContent>
                    <w:p w:rsidR="00C420E5" w:rsidRDefault="00C420E5" w:rsidP="00C420E5">
                      <w:pPr>
                        <w:jc w:val="center"/>
                      </w:pPr>
                      <w:proofErr w:type="spellStart"/>
                      <w:r>
                        <w:t>LETUViewController</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60800" behindDoc="0" locked="0" layoutInCell="1" allowOverlap="1" wp14:anchorId="2889CF18" wp14:editId="49DA9705">
                <wp:simplePos x="0" y="0"/>
                <wp:positionH relativeFrom="column">
                  <wp:posOffset>2066925</wp:posOffset>
                </wp:positionH>
                <wp:positionV relativeFrom="paragraph">
                  <wp:posOffset>674370</wp:posOffset>
                </wp:positionV>
                <wp:extent cx="1581150" cy="266700"/>
                <wp:effectExtent l="0" t="0" r="19050"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66700"/>
                        </a:xfrm>
                        <a:prstGeom prst="rect">
                          <a:avLst/>
                        </a:prstGeom>
                        <a:solidFill>
                          <a:srgbClr val="FFFFFF"/>
                        </a:solidFill>
                        <a:ln w="9525">
                          <a:solidFill>
                            <a:srgbClr val="000000"/>
                          </a:solidFill>
                          <a:miter lim="800000"/>
                          <a:headEnd/>
                          <a:tailEnd/>
                        </a:ln>
                      </wps:spPr>
                      <wps:txbx>
                        <w:txbxContent>
                          <w:p w:rsidR="00F6151E" w:rsidRDefault="00F6151E" w:rsidP="00F6151E">
                            <w:pPr>
                              <w:jc w:val="center"/>
                            </w:pPr>
                            <w:proofErr w:type="spellStart"/>
                            <w:proofErr w:type="gramStart"/>
                            <w:r>
                              <w:t>letu</w:t>
                            </w:r>
                            <w:r w:rsidR="00C420E5">
                              <w:t>iphone</w:t>
                            </w:r>
                            <w:r>
                              <w:t>AppDelegate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50" type="#_x0000_t202" style="position:absolute;left:0;text-align:left;margin-left:162.75pt;margin-top:53.1pt;width:124.5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">
                <v:textbox>
                  <w:txbxContent>
                    <w:p w:rsidR="00F6151E" w:rsidRDefault="00F6151E" w:rsidP="00F6151E">
                      <w:pPr>
                        <w:jc w:val="center"/>
                      </w:pPr>
                      <w:proofErr w:type="spellStart"/>
                      <w:proofErr w:type="gramStart"/>
                      <w:r>
                        <w:t>letu</w:t>
                      </w:r>
                      <w:r w:rsidR="00C420E5">
                        <w:t>iphone</w:t>
                      </w:r>
                      <w:r>
                        <w:t>AppDelegate</w:t>
                      </w:r>
                      <w:proofErr w:type="spellEnd"/>
                      <w:proofErr w:type="gramEnd"/>
                    </w:p>
                  </w:txbxContent>
                </v:textbox>
              </v:shape>
            </w:pict>
          </mc:Fallback>
        </mc:AlternateContent>
      </w:r>
      <w:r w:rsidR="008E14F2">
        <w:rPr>
          <w:noProof/>
          <w:lang w:eastAsia="ko-KR"/>
        </w:rPr>
        <mc:AlternateContent>
          <mc:Choice Requires="wps">
            <w:drawing>
              <wp:anchor distT="0" distB="0" distL="114300" distR="114300" simplePos="0" relativeHeight="251674112" behindDoc="0" locked="0" layoutInCell="1" allowOverlap="1" wp14:anchorId="61E089B5" wp14:editId="7E0FDE5C">
                <wp:simplePos x="0" y="0"/>
                <wp:positionH relativeFrom="column">
                  <wp:posOffset>4743450</wp:posOffset>
                </wp:positionH>
                <wp:positionV relativeFrom="paragraph">
                  <wp:posOffset>360045</wp:posOffset>
                </wp:positionV>
                <wp:extent cx="1628775" cy="266700"/>
                <wp:effectExtent l="9525" t="9525" r="9525" b="9525"/>
                <wp:wrapNone/>
                <wp:docPr id="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6700"/>
                        </a:xfrm>
                        <a:prstGeom prst="rect">
                          <a:avLst/>
                        </a:prstGeom>
                        <a:solidFill>
                          <a:srgbClr val="FFFFFF"/>
                        </a:solidFill>
                        <a:ln w="9525">
                          <a:solidFill>
                            <a:srgbClr val="000000"/>
                          </a:solidFill>
                          <a:miter lim="800000"/>
                          <a:headEnd/>
                          <a:tailEnd/>
                        </a:ln>
                      </wps:spPr>
                      <wps:txbx>
                        <w:txbxContent>
                          <w:p w:rsidR="00C420E5" w:rsidRDefault="008E14F2" w:rsidP="00C420E5">
                            <w:pPr>
                              <w:jc w:val="center"/>
                            </w:pPr>
                            <w:proofErr w:type="spellStart"/>
                            <w:r>
                              <w:t>m</w:t>
                            </w:r>
                            <w:r w:rsidR="00C420E5">
                              <w:t>ainStoryboard_iPad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51" type="#_x0000_t202" style="position:absolute;left:0;text-align:left;margin-left:373.5pt;margin-top:28.35pt;width:128.25pt;height:2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">
                <v:textbox>
                  <w:txbxContent>
                    <w:p w:rsidR="00C420E5" w:rsidRDefault="008E14F2" w:rsidP="00C420E5">
                      <w:pPr>
                        <w:jc w:val="center"/>
                      </w:pPr>
                      <w:proofErr w:type="spellStart"/>
                      <w:r>
                        <w:t>m</w:t>
                      </w:r>
                      <w:r w:rsidR="00C420E5">
                        <w:t>ainStoryboard_iPad</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79232" behindDoc="0" locked="0" layoutInCell="1" allowOverlap="1" wp14:anchorId="41D2680F" wp14:editId="3FEECC02">
                <wp:simplePos x="0" y="0"/>
                <wp:positionH relativeFrom="column">
                  <wp:posOffset>4743450</wp:posOffset>
                </wp:positionH>
                <wp:positionV relativeFrom="paragraph">
                  <wp:posOffset>769620</wp:posOffset>
                </wp:positionV>
                <wp:extent cx="1628775" cy="266700"/>
                <wp:effectExtent l="9525" t="9525" r="9525" b="9525"/>
                <wp:wrapNone/>
                <wp:docPr id="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6700"/>
                        </a:xfrm>
                        <a:prstGeom prst="rect">
                          <a:avLst/>
                        </a:prstGeom>
                        <a:solidFill>
                          <a:srgbClr val="FFFFFF"/>
                        </a:solidFill>
                        <a:ln w="9525">
                          <a:solidFill>
                            <a:srgbClr val="000000"/>
                          </a:solidFill>
                          <a:miter lim="800000"/>
                          <a:headEnd/>
                          <a:tailEnd/>
                        </a:ln>
                      </wps:spPr>
                      <wps:txbx>
                        <w:txbxContent>
                          <w:p w:rsidR="008E14F2" w:rsidRDefault="008E14F2" w:rsidP="008E14F2">
                            <w:pPr>
                              <w:jc w:val="center"/>
                            </w:pPr>
                            <w:proofErr w:type="spellStart"/>
                            <w:r>
                              <w:t>mainStoryboard_iPhone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2" type="#_x0000_t202" style="position:absolute;left:0;text-align:left;margin-left:373.5pt;margin-top:60.6pt;width:128.25pt;height:2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">
                <v:textbox>
                  <w:txbxContent>
                    <w:p w:rsidR="008E14F2" w:rsidRDefault="008E14F2" w:rsidP="008E14F2">
                      <w:pPr>
                        <w:jc w:val="center"/>
                      </w:pPr>
                      <w:proofErr w:type="spellStart"/>
                      <w:r>
                        <w:t>mainStoryboard_iPhone</w:t>
                      </w:r>
                      <w:proofErr w:type="spellEnd"/>
                    </w:p>
                  </w:txbxContent>
                </v:textbox>
              </v:shape>
            </w:pict>
          </mc:Fallback>
        </mc:AlternateContent>
      </w:r>
      <w:r w:rsidR="008E14F2">
        <w:rPr>
          <w:noProof/>
          <w:lang w:eastAsia="ko-KR"/>
        </w:rPr>
        <mc:AlternateContent>
          <mc:Choice Requires="wps">
            <w:drawing>
              <wp:anchor distT="0" distB="0" distL="114300" distR="114300" simplePos="0" relativeHeight="251678208" behindDoc="0" locked="0" layoutInCell="1" allowOverlap="1" wp14:anchorId="47154A48" wp14:editId="16CF9908">
                <wp:simplePos x="0" y="0"/>
                <wp:positionH relativeFrom="column">
                  <wp:posOffset>2133600</wp:posOffset>
                </wp:positionH>
                <wp:positionV relativeFrom="paragraph">
                  <wp:posOffset>198120</wp:posOffset>
                </wp:positionV>
                <wp:extent cx="1371600" cy="266700"/>
                <wp:effectExtent l="0" t="0" r="19050" b="19050"/>
                <wp:wrapNone/>
                <wp:docPr id="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66700"/>
                        </a:xfrm>
                        <a:prstGeom prst="rect">
                          <a:avLst/>
                        </a:prstGeom>
                        <a:solidFill>
                          <a:srgbClr val="FFFFFF"/>
                        </a:solidFill>
                        <a:ln w="9525">
                          <a:solidFill>
                            <a:srgbClr val="000000"/>
                          </a:solidFill>
                          <a:miter lim="800000"/>
                          <a:headEnd/>
                          <a:tailEnd/>
                        </a:ln>
                      </wps:spPr>
                      <wps:txbx>
                        <w:txbxContent>
                          <w:p w:rsidR="00C420E5" w:rsidRDefault="00C420E5" w:rsidP="00C420E5">
                            <w:pPr>
                              <w:jc w:val="center"/>
                            </w:pPr>
                            <w:proofErr w:type="gramStart"/>
                            <w:r>
                              <w:t>main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53" type="#_x0000_t202" style="position:absolute;left:0;text-align:left;margin-left:168pt;margin-top:15.6pt;width:108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">
                <v:textbox>
                  <w:txbxContent>
                    <w:p w:rsidR="00C420E5" w:rsidRDefault="00C420E5" w:rsidP="00C420E5">
                      <w:pPr>
                        <w:jc w:val="center"/>
                      </w:pPr>
                      <w:proofErr w:type="gramStart"/>
                      <w:r>
                        <w:t>main</w:t>
                      </w:r>
                      <w:proofErr w:type="gramEnd"/>
                    </w:p>
                  </w:txbxContent>
                </v:textbox>
              </v:shape>
            </w:pict>
          </mc:Fallback>
        </mc:AlternateContent>
      </w:r>
      <w:r w:rsidR="00425559">
        <w:t>Appe</w:t>
      </w:r>
      <w:r w:rsidR="00F6151E">
        <w:t xml:space="preserve">ndix A – </w:t>
      </w:r>
      <w:r w:rsidR="00245C44">
        <w:t>Class Diagram</w:t>
      </w:r>
    </w:p>
    <w:p w:rsidR="00245C44" w:rsidRDefault="00245C44">
      <w:pPr>
        <w:pageBreakBefore/>
        <w:spacing w:after="0"/>
      </w:pPr>
    </w:p>
    <w:p w:rsidR="00245C44" w:rsidRDefault="008E14F2" w:rsidP="006A5741">
      <w:pPr>
        <w:pStyle w:val="ListParagraph"/>
        <w:numPr>
          <w:ilvl w:val="1"/>
          <w:numId w:val="15"/>
        </w:numPr>
        <w:spacing w:after="0"/>
      </w:pPr>
      <w:r>
        <w:rPr>
          <w:noProof/>
          <w:lang w:eastAsia="ko-KR"/>
        </w:rPr>
        <w:drawing>
          <wp:anchor distT="0" distB="0" distL="114935" distR="114935" simplePos="0" relativeHeight="251658752" behindDoc="1" locked="0" layoutInCell="1" allowOverlap="1">
            <wp:simplePos x="0" y="0"/>
            <wp:positionH relativeFrom="column">
              <wp:posOffset>95885</wp:posOffset>
            </wp:positionH>
            <wp:positionV relativeFrom="paragraph">
              <wp:posOffset>116840</wp:posOffset>
            </wp:positionV>
            <wp:extent cx="5760720" cy="8420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20572"/>
                    <a:stretch>
                      <a:fillRect/>
                    </a:stretch>
                  </pic:blipFill>
                  <pic:spPr bwMode="auto">
                    <a:xfrm>
                      <a:off x="0" y="0"/>
                      <a:ext cx="5760720" cy="8420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45C44">
        <w:t>Appendix B – Use Case Diagram</w:t>
      </w:r>
    </w:p>
    <w:p w:rsidR="00245C44" w:rsidRDefault="008E14F2">
      <w:pPr>
        <w:pageBreakBefore/>
        <w:spacing w:after="0"/>
      </w:pPr>
      <w:r>
        <w:rPr>
          <w:noProof/>
          <w:lang w:eastAsia="ko-KR"/>
        </w:rPr>
        <w:lastRenderedPageBreak/>
        <w:drawing>
          <wp:anchor distT="0" distB="0" distL="114935" distR="114935" simplePos="0" relativeHeight="251655680" behindDoc="1" locked="0" layoutInCell="1" allowOverlap="1">
            <wp:simplePos x="0" y="0"/>
            <wp:positionH relativeFrom="column">
              <wp:posOffset>0</wp:posOffset>
            </wp:positionH>
            <wp:positionV relativeFrom="paragraph">
              <wp:posOffset>3838575</wp:posOffset>
            </wp:positionV>
            <wp:extent cx="5932170" cy="46456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b="4584"/>
                    <a:stretch>
                      <a:fillRect/>
                    </a:stretch>
                  </pic:blipFill>
                  <pic:spPr bwMode="auto">
                    <a:xfrm>
                      <a:off x="0" y="0"/>
                      <a:ext cx="5932170" cy="46456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ko-KR"/>
        </w:rPr>
        <w:drawing>
          <wp:anchor distT="0" distB="0" distL="114935" distR="114935" simplePos="0" relativeHeight="251659776" behindDoc="1" locked="0" layoutInCell="1" allowOverlap="1">
            <wp:simplePos x="0" y="0"/>
            <wp:positionH relativeFrom="column">
              <wp:posOffset>42545</wp:posOffset>
            </wp:positionH>
            <wp:positionV relativeFrom="paragraph">
              <wp:posOffset>-149860</wp:posOffset>
            </wp:positionV>
            <wp:extent cx="5760085" cy="41033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t="60268" b="1018"/>
                    <a:stretch>
                      <a:fillRect/>
                    </a:stretch>
                  </pic:blipFill>
                  <pic:spPr bwMode="auto">
                    <a:xfrm>
                      <a:off x="0" y="0"/>
                      <a:ext cx="5760085" cy="4103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5C44" w:rsidRDefault="00245C44">
      <w:pPr>
        <w:pageBreakBefore/>
        <w:spacing w:after="0"/>
      </w:pPr>
    </w:p>
    <w:p w:rsidR="00245C44" w:rsidRDefault="00245C44" w:rsidP="006A5741">
      <w:pPr>
        <w:pStyle w:val="ListParagraph"/>
        <w:numPr>
          <w:ilvl w:val="1"/>
          <w:numId w:val="15"/>
        </w:numPr>
        <w:spacing w:after="0"/>
      </w:pPr>
      <w:r>
        <w:t>Appendix C – Miscellaneous Charts and Diagrams</w:t>
      </w:r>
    </w:p>
    <w:p w:rsidR="00245C44" w:rsidRDefault="008E14F2" w:rsidP="006A5741">
      <w:pPr>
        <w:pStyle w:val="ListParagraph"/>
        <w:numPr>
          <w:ilvl w:val="2"/>
          <w:numId w:val="15"/>
        </w:numPr>
        <w:spacing w:after="0"/>
      </w:pPr>
      <w:r>
        <w:rPr>
          <w:noProof/>
          <w:lang w:eastAsia="ko-KR"/>
        </w:rPr>
        <w:drawing>
          <wp:anchor distT="0" distB="0" distL="114935" distR="114935" simplePos="0" relativeHeight="251657728" behindDoc="1" locked="0" layoutInCell="1" allowOverlap="1">
            <wp:simplePos x="0" y="0"/>
            <wp:positionH relativeFrom="column">
              <wp:posOffset>1246505</wp:posOffset>
            </wp:positionH>
            <wp:positionV relativeFrom="paragraph">
              <wp:posOffset>229235</wp:posOffset>
            </wp:positionV>
            <wp:extent cx="2555875" cy="22472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875" cy="22472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45C44">
        <w:t>Model Controller View Diagram</w:t>
      </w:r>
    </w:p>
    <w:p w:rsidR="00245C44" w:rsidRDefault="00245C44">
      <w:pPr>
        <w:spacing w:after="0"/>
      </w:pPr>
    </w:p>
    <w:sectPr w:rsidR="00245C44">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docGrid w:linePitch="600" w:charSpace="3686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AF4" w:rsidRDefault="00501AF4">
      <w:pPr>
        <w:spacing w:after="0" w:line="240" w:lineRule="auto"/>
      </w:pPr>
      <w:r>
        <w:separator/>
      </w:r>
    </w:p>
  </w:endnote>
  <w:endnote w:type="continuationSeparator" w:id="0">
    <w:p w:rsidR="00501AF4" w:rsidRDefault="00501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pPr>
      <w:pStyle w:val="Footer"/>
    </w:pPr>
    <w:proofErr w:type="spellStart"/>
    <w:proofErr w:type="gramStart"/>
    <w:r>
      <w:t>iLETU</w:t>
    </w:r>
    <w:proofErr w:type="spellEnd"/>
    <w:proofErr w:type="gramEnd"/>
    <w:r>
      <w:t xml:space="preserve"> Design Document</w:t>
    </w:r>
    <w:r>
      <w:tab/>
    </w:r>
    <w:r>
      <w:tab/>
      <w:t xml:space="preserve">Page </w:t>
    </w:r>
    <w:r>
      <w:fldChar w:fldCharType="begin"/>
    </w:r>
    <w:r>
      <w:instrText xml:space="preserve"> PAGE </w:instrText>
    </w:r>
    <w:r>
      <w:fldChar w:fldCharType="separate"/>
    </w:r>
    <w:r w:rsidR="006A7167">
      <w:rPr>
        <w:noProof/>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pPr>
      <w:pStyle w:val="Footer"/>
    </w:pPr>
    <w:proofErr w:type="spellStart"/>
    <w:proofErr w:type="gramStart"/>
    <w:r>
      <w:t>iLETU</w:t>
    </w:r>
    <w:proofErr w:type="spellEnd"/>
    <w:proofErr w:type="gramEnd"/>
    <w:r>
      <w:t xml:space="preserve"> Design Document</w:t>
    </w:r>
    <w:r>
      <w:tab/>
    </w:r>
    <w:r>
      <w:tab/>
      <w:t xml:space="preserve">Page </w:t>
    </w:r>
    <w:r>
      <w:fldChar w:fldCharType="begin"/>
    </w:r>
    <w:r>
      <w:instrText xml:space="preserve"> PAGE </w:instrText>
    </w:r>
    <w:r>
      <w:fldChar w:fldCharType="separate"/>
    </w:r>
    <w:r w:rsidR="006A7167">
      <w:rPr>
        <w:noProof/>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AF4" w:rsidRDefault="00501AF4">
      <w:pPr>
        <w:spacing w:after="0" w:line="240" w:lineRule="auto"/>
      </w:pPr>
      <w:r>
        <w:separator/>
      </w:r>
    </w:p>
  </w:footnote>
  <w:footnote w:type="continuationSeparator" w:id="0">
    <w:p w:rsidR="00501AF4" w:rsidRDefault="00501A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5C44" w:rsidRDefault="00245C4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3"/>
    <w:lvl w:ilvl="0">
      <w:start w:val="1"/>
      <w:numFmt w:val="bullet"/>
      <w:lvlText w:val=""/>
      <w:lvlJc w:val="left"/>
      <w:pPr>
        <w:tabs>
          <w:tab w:val="num" w:pos="0"/>
        </w:tabs>
        <w:ind w:left="2160" w:hanging="360"/>
      </w:pPr>
      <w:rPr>
        <w:rFonts w:ascii="Symbol" w:hAnsi="Symbol" w:cs="Symbol" w:hint="default"/>
      </w:rPr>
    </w:lvl>
  </w:abstractNum>
  <w:abstractNum w:abstractNumId="1">
    <w:nsid w:val="00000002"/>
    <w:multiLevelType w:val="singleLevel"/>
    <w:tmpl w:val="00000002"/>
    <w:name w:val="WW8Num4"/>
    <w:lvl w:ilvl="0">
      <w:start w:val="1"/>
      <w:numFmt w:val="lowerLetter"/>
      <w:lvlText w:val="%1."/>
      <w:lvlJc w:val="left"/>
      <w:pPr>
        <w:tabs>
          <w:tab w:val="num" w:pos="0"/>
        </w:tabs>
        <w:ind w:left="3600" w:hanging="360"/>
      </w:pPr>
    </w:lvl>
  </w:abstractNum>
  <w:abstractNum w:abstractNumId="2">
    <w:nsid w:val="00000003"/>
    <w:multiLevelType w:val="singleLevel"/>
    <w:tmpl w:val="00000003"/>
    <w:name w:val="WW8Num7"/>
    <w:lvl w:ilvl="0">
      <w:start w:val="1"/>
      <w:numFmt w:val="bullet"/>
      <w:lvlText w:val=""/>
      <w:lvlJc w:val="left"/>
      <w:pPr>
        <w:tabs>
          <w:tab w:val="num" w:pos="0"/>
        </w:tabs>
        <w:ind w:left="3600" w:hanging="360"/>
      </w:pPr>
      <w:rPr>
        <w:rFonts w:ascii="Symbol" w:hAnsi="Symbol" w:cs="Symbol" w:hint="default"/>
      </w:rPr>
    </w:lvl>
  </w:abstractNum>
  <w:abstractNum w:abstractNumId="3">
    <w:nsid w:val="00000004"/>
    <w:multiLevelType w:val="multilevel"/>
    <w:tmpl w:val="00000004"/>
    <w:name w:val="WW8Num8"/>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5"/>
    <w:multiLevelType w:val="singleLevel"/>
    <w:tmpl w:val="00000005"/>
    <w:name w:val="WW8Num10"/>
    <w:lvl w:ilvl="0">
      <w:start w:val="1"/>
      <w:numFmt w:val="lowerLetter"/>
      <w:lvlText w:val="%1."/>
      <w:lvlJc w:val="left"/>
      <w:pPr>
        <w:tabs>
          <w:tab w:val="num" w:pos="0"/>
        </w:tabs>
        <w:ind w:left="3600" w:hanging="360"/>
      </w:pPr>
    </w:lvl>
  </w:abstractNum>
  <w:abstractNum w:abstractNumId="5">
    <w:nsid w:val="00000006"/>
    <w:multiLevelType w:val="singleLevel"/>
    <w:tmpl w:val="0409000F"/>
    <w:lvl w:ilvl="0">
      <w:start w:val="1"/>
      <w:numFmt w:val="decimal"/>
      <w:lvlText w:val="%1."/>
      <w:lvlJc w:val="left"/>
      <w:pPr>
        <w:ind w:left="2160" w:hanging="360"/>
      </w:pPr>
      <w:rPr>
        <w:rFonts w:hint="default"/>
      </w:rPr>
    </w:lvl>
  </w:abstractNum>
  <w:abstractNum w:abstractNumId="6">
    <w:nsid w:val="00000007"/>
    <w:multiLevelType w:val="singleLevel"/>
    <w:tmpl w:val="00000007"/>
    <w:name w:val="WW8Num12"/>
    <w:lvl w:ilvl="0">
      <w:start w:val="1"/>
      <w:numFmt w:val="bullet"/>
      <w:lvlText w:val=""/>
      <w:lvlJc w:val="left"/>
      <w:pPr>
        <w:tabs>
          <w:tab w:val="num" w:pos="0"/>
        </w:tabs>
        <w:ind w:left="2160" w:hanging="360"/>
      </w:pPr>
      <w:rPr>
        <w:rFonts w:ascii="Symbol" w:hAnsi="Symbol" w:cs="Symbol" w:hint="default"/>
      </w:rPr>
    </w:lvl>
  </w:abstractNum>
  <w:abstractNum w:abstractNumId="7">
    <w:nsid w:val="00000008"/>
    <w:multiLevelType w:val="singleLevel"/>
    <w:tmpl w:val="00000008"/>
    <w:name w:val="WW8Num13"/>
    <w:lvl w:ilvl="0">
      <w:start w:val="1"/>
      <w:numFmt w:val="bullet"/>
      <w:lvlText w:val=""/>
      <w:lvlJc w:val="left"/>
      <w:pPr>
        <w:tabs>
          <w:tab w:val="num" w:pos="0"/>
        </w:tabs>
        <w:ind w:left="3600" w:hanging="360"/>
      </w:pPr>
      <w:rPr>
        <w:rFonts w:ascii="Symbol" w:hAnsi="Symbol" w:cs="Symbol" w:hint="default"/>
      </w:rPr>
    </w:lvl>
  </w:abstractNum>
  <w:abstractNum w:abstractNumId="8">
    <w:nsid w:val="00000009"/>
    <w:multiLevelType w:val="singleLevel"/>
    <w:tmpl w:val="00000009"/>
    <w:name w:val="WW8Num14"/>
    <w:lvl w:ilvl="0">
      <w:start w:val="1"/>
      <w:numFmt w:val="bullet"/>
      <w:lvlText w:val=""/>
      <w:lvlJc w:val="left"/>
      <w:pPr>
        <w:tabs>
          <w:tab w:val="num" w:pos="0"/>
        </w:tabs>
        <w:ind w:left="3600" w:hanging="360"/>
      </w:pPr>
      <w:rPr>
        <w:rFonts w:ascii="Symbol" w:hAnsi="Symbol" w:cs="Symbol" w:hint="default"/>
      </w:rPr>
    </w:lvl>
  </w:abstractNum>
  <w:abstractNum w:abstractNumId="9">
    <w:nsid w:val="0000000A"/>
    <w:multiLevelType w:val="multilevel"/>
    <w:tmpl w:val="0000000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072D0272"/>
    <w:multiLevelType w:val="multilevel"/>
    <w:tmpl w:val="00000004"/>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nsid w:val="128E74EA"/>
    <w:multiLevelType w:val="singleLevel"/>
    <w:tmpl w:val="0409000F"/>
    <w:lvl w:ilvl="0">
      <w:start w:val="1"/>
      <w:numFmt w:val="decimal"/>
      <w:lvlText w:val="%1."/>
      <w:lvlJc w:val="left"/>
      <w:pPr>
        <w:ind w:left="2160" w:hanging="360"/>
      </w:pPr>
      <w:rPr>
        <w:rFonts w:hint="default"/>
      </w:rPr>
    </w:lvl>
  </w:abstractNum>
  <w:abstractNum w:abstractNumId="12">
    <w:nsid w:val="40332EA6"/>
    <w:multiLevelType w:val="hybridMultilevel"/>
    <w:tmpl w:val="B5C84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AD7668"/>
    <w:multiLevelType w:val="multilevel"/>
    <w:tmpl w:val="00000004"/>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nsid w:val="4DC00358"/>
    <w:multiLevelType w:val="hybridMultilevel"/>
    <w:tmpl w:val="F460B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A11E7C"/>
    <w:multiLevelType w:val="hybridMultilevel"/>
    <w:tmpl w:val="89B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867D2E"/>
    <w:multiLevelType w:val="hybridMultilevel"/>
    <w:tmpl w:val="F4F882B4"/>
    <w:lvl w:ilvl="0" w:tplc="AC62A906">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5"/>
  </w:num>
  <w:num w:numId="13">
    <w:abstractNumId w:val="14"/>
  </w:num>
  <w:num w:numId="14">
    <w:abstractNumId w:val="12"/>
  </w:num>
  <w:num w:numId="15">
    <w:abstractNumId w:val="13"/>
  </w:num>
  <w:num w:numId="16">
    <w:abstractNumId w:val="1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3C7"/>
    <w:rsid w:val="00105048"/>
    <w:rsid w:val="00187EA3"/>
    <w:rsid w:val="001A4524"/>
    <w:rsid w:val="00200E9F"/>
    <w:rsid w:val="00245C44"/>
    <w:rsid w:val="00260E23"/>
    <w:rsid w:val="00273E84"/>
    <w:rsid w:val="002C59BF"/>
    <w:rsid w:val="002F23C7"/>
    <w:rsid w:val="00317F4B"/>
    <w:rsid w:val="00425559"/>
    <w:rsid w:val="00501AF4"/>
    <w:rsid w:val="005D7376"/>
    <w:rsid w:val="006950BB"/>
    <w:rsid w:val="006A5741"/>
    <w:rsid w:val="006A7167"/>
    <w:rsid w:val="008B1069"/>
    <w:rsid w:val="008E14F2"/>
    <w:rsid w:val="00931C8C"/>
    <w:rsid w:val="00946088"/>
    <w:rsid w:val="009A4284"/>
    <w:rsid w:val="009B2CFF"/>
    <w:rsid w:val="009D2949"/>
    <w:rsid w:val="00A36E4E"/>
    <w:rsid w:val="00A61FE2"/>
    <w:rsid w:val="00AD7208"/>
    <w:rsid w:val="00C420E5"/>
    <w:rsid w:val="00D2023C"/>
    <w:rsid w:val="00D539E6"/>
    <w:rsid w:val="00DB6666"/>
    <w:rsid w:val="00DF3686"/>
    <w:rsid w:val="00E834F7"/>
    <w:rsid w:val="00F615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line="276" w:lineRule="auto"/>
    </w:pPr>
    <w:rPr>
      <w:rFonts w:ascii="Calibri" w:eastAsia="Malgun Gothic" w:hAnsi="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ascii="Symbol" w:hAnsi="Symbol" w:cs="Symbol" w:hint="default"/>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St1z0">
    <w:name w:val="WW8NumSt1z0"/>
    <w:rPr>
      <w:rFonts w:ascii="Symbol" w:hAnsi="Symbol" w:cs="Symbol" w:hint="default"/>
    </w:rPr>
  </w:style>
  <w:style w:type="character" w:styleId="DefaultParagraphFont0">
    <w:name w:val="Default Paragraph Font"/>
  </w:style>
  <w:style w:type="character" w:customStyle="1" w:styleId="HeaderChar">
    <w:name w:val="Header Char"/>
    <w:basedOn w:val="DefaultParagraphFont0"/>
  </w:style>
  <w:style w:type="character" w:customStyle="1" w:styleId="FooterChar">
    <w:name w:val="Footer Char"/>
    <w:basedOn w:val="DefaultParagraphFont0"/>
  </w:style>
  <w:style w:type="character" w:customStyle="1" w:styleId="BalloonTextChar">
    <w:name w:val="Balloon Text Char"/>
    <w:rPr>
      <w:rFonts w:ascii="Tahoma" w:hAnsi="Tahoma" w:cs="Tahoma"/>
      <w:sz w:val="16"/>
      <w:szCs w:val="16"/>
    </w:rPr>
  </w:style>
  <w:style w:type="character" w:styleId="Hyperlink">
    <w:name w:val="Hyperlink"/>
    <w:rPr>
      <w:color w:val="0000FF"/>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ListParagraph">
    <w:name w:val="List Paragraph"/>
    <w:basedOn w:val="Normal"/>
    <w:uiPriority w:val="34"/>
    <w:qFormat/>
    <w:pPr>
      <w:ind w:left="720"/>
    </w:p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BalloonText">
    <w:name w:val="Balloon Text"/>
    <w:basedOn w:val="Normal"/>
    <w:pPr>
      <w:spacing w:after="0" w:line="240" w:lineRule="auto"/>
    </w:pPr>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line="276" w:lineRule="auto"/>
    </w:pPr>
    <w:rPr>
      <w:rFonts w:ascii="Calibri" w:eastAsia="Malgun Gothic" w:hAnsi="Calibri"/>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ascii="Symbol" w:hAnsi="Symbol" w:cs="Symbol" w:hint="default"/>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St1z0">
    <w:name w:val="WW8NumSt1z0"/>
    <w:rPr>
      <w:rFonts w:ascii="Symbol" w:hAnsi="Symbol" w:cs="Symbol" w:hint="default"/>
    </w:rPr>
  </w:style>
  <w:style w:type="character" w:styleId="DefaultParagraphFont0">
    <w:name w:val="Default Paragraph Font"/>
  </w:style>
  <w:style w:type="character" w:customStyle="1" w:styleId="HeaderChar">
    <w:name w:val="Header Char"/>
    <w:basedOn w:val="DefaultParagraphFont0"/>
  </w:style>
  <w:style w:type="character" w:customStyle="1" w:styleId="FooterChar">
    <w:name w:val="Footer Char"/>
    <w:basedOn w:val="DefaultParagraphFont0"/>
  </w:style>
  <w:style w:type="character" w:customStyle="1" w:styleId="BalloonTextChar">
    <w:name w:val="Balloon Text Char"/>
    <w:rPr>
      <w:rFonts w:ascii="Tahoma" w:hAnsi="Tahoma" w:cs="Tahoma"/>
      <w:sz w:val="16"/>
      <w:szCs w:val="16"/>
    </w:rPr>
  </w:style>
  <w:style w:type="character" w:styleId="Hyperlink">
    <w:name w:val="Hyperlink"/>
    <w:rPr>
      <w:color w:val="0000FF"/>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ListParagraph">
    <w:name w:val="List Paragraph"/>
    <w:basedOn w:val="Normal"/>
    <w:uiPriority w:val="34"/>
    <w:qFormat/>
    <w:pPr>
      <w:ind w:left="720"/>
    </w:p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BalloonText">
    <w:name w:val="Balloon Text"/>
    <w:basedOn w:val="Normal"/>
    <w:pPr>
      <w:spacing w:after="0" w:line="240" w:lineRule="auto"/>
    </w:pPr>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gotosleep/JASidePanels" TargetMode="External"/><Relationship Id="rId18" Type="http://schemas.openxmlformats.org/officeDocument/2006/relationships/image" Target="media/image2.png"/><Relationship Id="rId26" Type="http://schemas.openxmlformats.org/officeDocument/2006/relationships/footer" Target="footer6.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hyperlink" Target="http://www.gamedev.net/page/resources/_/technical/general-programming/using-pdl-for-code-design-and-documentation-r1384"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developer.apple.com/library/ios/documentation/UserExperience/Conceptual/MobileHIG/index.html" TargetMode="External"/><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nimbuskit.info/" TargetMode="External"/><Relationship Id="rId22" Type="http://schemas.openxmlformats.org/officeDocument/2006/relationships/header" Target="header4.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3813</Words>
  <Characters>21736</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25499</CharactersWithSpaces>
  <SharedDoc>false</SharedDoc>
  <HLinks>
    <vt:vector size="54" baseType="variant">
      <vt:variant>
        <vt:i4>6553648</vt:i4>
      </vt:variant>
      <vt:variant>
        <vt:i4>24</vt:i4>
      </vt:variant>
      <vt:variant>
        <vt:i4>0</vt:i4>
      </vt:variant>
      <vt:variant>
        <vt:i4>5</vt:i4>
      </vt:variant>
      <vt:variant>
        <vt:lpwstr>http://www.letu.edu/academics/lusa/</vt:lpwstr>
      </vt:variant>
      <vt:variant>
        <vt:lpwstr/>
      </vt:variant>
      <vt:variant>
        <vt:i4>1048666</vt:i4>
      </vt:variant>
      <vt:variant>
        <vt:i4>21</vt:i4>
      </vt:variant>
      <vt:variant>
        <vt:i4>0</vt:i4>
      </vt:variant>
      <vt:variant>
        <vt:i4>5</vt:i4>
      </vt:variant>
      <vt:variant>
        <vt:lpwstr>https://www.imleagues.com/School/Home.aspx?SchID=39d7b8cb08db465ab4f27a061607a7c4</vt:lpwstr>
      </vt:variant>
      <vt:variant>
        <vt:lpwstr/>
      </vt:variant>
      <vt:variant>
        <vt:i4>5701650</vt:i4>
      </vt:variant>
      <vt:variant>
        <vt:i4>18</vt:i4>
      </vt:variant>
      <vt:variant>
        <vt:i4>0</vt:i4>
      </vt:variant>
      <vt:variant>
        <vt:i4>5</vt:i4>
      </vt:variant>
      <vt:variant>
        <vt:lpwstr>http://letuyellowjacket.org/feed/</vt:lpwstr>
      </vt:variant>
      <vt:variant>
        <vt:lpwstr/>
      </vt:variant>
      <vt:variant>
        <vt:i4>3670131</vt:i4>
      </vt:variant>
      <vt:variant>
        <vt:i4>15</vt:i4>
      </vt:variant>
      <vt:variant>
        <vt:i4>0</vt:i4>
      </vt:variant>
      <vt:variant>
        <vt:i4>5</vt:i4>
      </vt:variant>
      <vt:variant>
        <vt:lpwstr>http://campusbullet.net/home/category/all/?feed</vt:lpwstr>
      </vt:variant>
      <vt:variant>
        <vt:lpwstr/>
      </vt:variant>
      <vt:variant>
        <vt:i4>18</vt:i4>
      </vt:variant>
      <vt:variant>
        <vt:i4>12</vt:i4>
      </vt:variant>
      <vt:variant>
        <vt:i4>0</vt:i4>
      </vt:variant>
      <vt:variant>
        <vt:i4>5</vt:i4>
      </vt:variant>
      <vt:variant>
        <vt:lpwstr>http://legacy.cafebonappetit.com/rss/menu/147</vt:lpwstr>
      </vt:variant>
      <vt:variant>
        <vt:lpwstr/>
      </vt:variant>
      <vt:variant>
        <vt:i4>4259907</vt:i4>
      </vt:variant>
      <vt:variant>
        <vt:i4>9</vt:i4>
      </vt:variant>
      <vt:variant>
        <vt:i4>0</vt:i4>
      </vt:variant>
      <vt:variant>
        <vt:i4>5</vt:i4>
      </vt:variant>
      <vt:variant>
        <vt:lpwstr>http://letustartpage.blogspot.com/feeds/posts/default?alt=rss</vt:lpwstr>
      </vt:variant>
      <vt:variant>
        <vt:lpwstr/>
      </vt:variant>
      <vt:variant>
        <vt:i4>2687000</vt:i4>
      </vt:variant>
      <vt:variant>
        <vt:i4>6</vt:i4>
      </vt:variant>
      <vt:variant>
        <vt:i4>0</vt:i4>
      </vt:variant>
      <vt:variant>
        <vt:i4>5</vt:i4>
      </vt:variant>
      <vt:variant>
        <vt:lpwstr>http://www.gamedev.net/page/resources/_/technical/general-programming/using-pdl-for-code-design-and-documentation-r1384</vt:lpwstr>
      </vt:variant>
      <vt:variant>
        <vt:lpwstr/>
      </vt:variant>
      <vt:variant>
        <vt:i4>1638437</vt:i4>
      </vt:variant>
      <vt:variant>
        <vt:i4>3</vt:i4>
      </vt:variant>
      <vt:variant>
        <vt:i4>0</vt:i4>
      </vt:variant>
      <vt:variant>
        <vt:i4>5</vt:i4>
      </vt:variant>
      <vt:variant>
        <vt:lpwstr>https://developer.apple.com/library/ios/documentation/UserExperience/Conceptual/MobileHIG/index.html</vt:lpwstr>
      </vt:variant>
      <vt:variant>
        <vt:lpwstr>//apple_ref/doc/uid/TP40006556</vt:lpwstr>
      </vt:variant>
      <vt:variant>
        <vt:i4>393223</vt:i4>
      </vt:variant>
      <vt:variant>
        <vt:i4>0</vt:i4>
      </vt:variant>
      <vt:variant>
        <vt:i4>0</vt:i4>
      </vt:variant>
      <vt:variant>
        <vt:i4>5</vt:i4>
      </vt:variant>
      <vt:variant>
        <vt:lpwstr>https://github.com/gotosleep/JASidePanels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BradySteed</dc:creator>
  <cp:lastModifiedBy>BradySteed</cp:lastModifiedBy>
  <cp:revision>2</cp:revision>
  <cp:lastPrinted>1601-01-01T00:00:00Z</cp:lastPrinted>
  <dcterms:created xsi:type="dcterms:W3CDTF">2013-12-13T06:49:00Z</dcterms:created>
  <dcterms:modified xsi:type="dcterms:W3CDTF">2013-12-13T06:49:00Z</dcterms:modified>
</cp:coreProperties>
</file>